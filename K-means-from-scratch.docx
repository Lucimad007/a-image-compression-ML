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7406D" w:themeColor="accent1"/>
          <w:kern w:val="20"/>
          <w:sz w:val="24"/>
          <w:szCs w:val="20"/>
          <w:lang w:eastAsia="ja-JP"/>
        </w:rPr>
        <w:id w:val="1689706604"/>
        <w:docPartObj>
          <w:docPartGallery w:val="Cover Pages"/>
          <w:docPartUnique/>
        </w:docPartObj>
      </w:sdtPr>
      <w:sdtEndPr>
        <w:rPr>
          <w:color w:val="595959" w:themeColor="text1" w:themeTint="A6"/>
        </w:rPr>
      </w:sdtEndPr>
      <w:sdtContent>
        <w:p w14:paraId="136CEF5C" w14:textId="0C97B082" w:rsidR="00D8747C" w:rsidRDefault="00D8747C">
          <w:pPr>
            <w:pStyle w:val="NoSpacing"/>
            <w:spacing w:before="1540" w:after="240"/>
            <w:jc w:val="center"/>
            <w:rPr>
              <w:color w:val="17406D" w:themeColor="accent1"/>
            </w:rPr>
          </w:pPr>
          <w:r>
            <w:rPr>
              <w:noProof/>
              <w:color w:val="17406D" w:themeColor="accent1"/>
            </w:rPr>
            <w:drawing>
              <wp:inline distT="0" distB="0" distL="0" distR="0" wp14:anchorId="25DFE6E9" wp14:editId="19AA4154">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7406D" w:themeColor="accent1"/>
              <w:sz w:val="72"/>
              <w:szCs w:val="72"/>
            </w:rPr>
            <w:alias w:val="Title"/>
            <w:tag w:val=""/>
            <w:id w:val="1735040861"/>
            <w:placeholder>
              <w:docPart w:val="901FD441456A466EB35F839926282F0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5276600" w14:textId="1910E622" w:rsidR="00D8747C" w:rsidRDefault="00D8747C">
              <w:pPr>
                <w:pStyle w:val="NoSpacing"/>
                <w:pBdr>
                  <w:top w:val="single" w:sz="6" w:space="6" w:color="17406D" w:themeColor="accent1"/>
                  <w:bottom w:val="single" w:sz="6" w:space="6" w:color="17406D" w:themeColor="accent1"/>
                </w:pBdr>
                <w:spacing w:after="240"/>
                <w:jc w:val="center"/>
                <w:rPr>
                  <w:rFonts w:asciiTheme="majorHAnsi" w:eastAsiaTheme="majorEastAsia" w:hAnsiTheme="majorHAnsi" w:cstheme="majorBidi"/>
                  <w:caps/>
                  <w:color w:val="17406D" w:themeColor="accent1"/>
                  <w:sz w:val="80"/>
                  <w:szCs w:val="80"/>
                </w:rPr>
              </w:pPr>
              <w:r>
                <w:rPr>
                  <w:rFonts w:asciiTheme="majorHAnsi" w:eastAsiaTheme="majorEastAsia" w:hAnsiTheme="majorHAnsi" w:cstheme="majorBidi"/>
                  <w:caps/>
                  <w:color w:val="17406D" w:themeColor="accent1"/>
                  <w:sz w:val="72"/>
                  <w:szCs w:val="72"/>
                </w:rPr>
                <w:t>K-Means from scratch</w:t>
              </w:r>
            </w:p>
          </w:sdtContent>
        </w:sdt>
        <w:sdt>
          <w:sdtPr>
            <w:rPr>
              <w:color w:val="17406D" w:themeColor="accent1"/>
              <w:sz w:val="28"/>
              <w:szCs w:val="28"/>
            </w:rPr>
            <w:alias w:val="Subtitle"/>
            <w:tag w:val=""/>
            <w:id w:val="328029620"/>
            <w:placeholder>
              <w:docPart w:val="E8C078DABF164D579AC38FD7A25B4457"/>
            </w:placeholder>
            <w:dataBinding w:prefixMappings="xmlns:ns0='http://purl.org/dc/elements/1.1/' xmlns:ns1='http://schemas.openxmlformats.org/package/2006/metadata/core-properties' " w:xpath="/ns1:coreProperties[1]/ns0:subject[1]" w:storeItemID="{6C3C8BC8-F283-45AE-878A-BAB7291924A1}"/>
            <w:text/>
          </w:sdtPr>
          <w:sdtContent>
            <w:p w14:paraId="6380F613" w14:textId="1571883A" w:rsidR="00D8747C" w:rsidRDefault="00D8747C">
              <w:pPr>
                <w:pStyle w:val="NoSpacing"/>
                <w:jc w:val="center"/>
                <w:rPr>
                  <w:color w:val="17406D" w:themeColor="accent1"/>
                  <w:sz w:val="28"/>
                  <w:szCs w:val="28"/>
                </w:rPr>
              </w:pPr>
              <w:r>
                <w:rPr>
                  <w:color w:val="17406D" w:themeColor="accent1"/>
                  <w:sz w:val="28"/>
                  <w:szCs w:val="28"/>
                </w:rPr>
                <w:t>By Sayed Mohammad Fatemi</w:t>
              </w:r>
            </w:p>
          </w:sdtContent>
        </w:sdt>
        <w:p w14:paraId="656D1C34" w14:textId="77777777" w:rsidR="00D8747C" w:rsidRDefault="00D8747C">
          <w:pPr>
            <w:pStyle w:val="NoSpacing"/>
            <w:spacing w:before="480"/>
            <w:jc w:val="center"/>
            <w:rPr>
              <w:color w:val="17406D" w:themeColor="accent1"/>
            </w:rPr>
          </w:pPr>
          <w:r>
            <w:rPr>
              <w:noProof/>
              <w:color w:val="17406D" w:themeColor="accent1"/>
            </w:rPr>
            <mc:AlternateContent>
              <mc:Choice Requires="wps">
                <w:drawing>
                  <wp:anchor distT="0" distB="0" distL="114300" distR="114300" simplePos="0" relativeHeight="251661312" behindDoc="0" locked="0" layoutInCell="1" allowOverlap="1" wp14:anchorId="3398EE56" wp14:editId="0CFC234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7406D"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D770446" w14:textId="2786A3BD" w:rsidR="00D8747C" w:rsidRDefault="00D8747C">
                                    <w:pPr>
                                      <w:pStyle w:val="NoSpacing"/>
                                      <w:spacing w:after="40"/>
                                      <w:jc w:val="center"/>
                                      <w:rPr>
                                        <w:caps/>
                                        <w:color w:val="17406D" w:themeColor="accent1"/>
                                        <w:sz w:val="28"/>
                                        <w:szCs w:val="28"/>
                                      </w:rPr>
                                    </w:pPr>
                                    <w:r>
                                      <w:rPr>
                                        <w:caps/>
                                        <w:color w:val="17406D" w:themeColor="accent1"/>
                                        <w:sz w:val="28"/>
                                        <w:szCs w:val="28"/>
                                      </w:rPr>
                                      <w:t>summer 2024</w:t>
                                    </w:r>
                                  </w:p>
                                </w:sdtContent>
                              </w:sdt>
                              <w:p w14:paraId="69EBC0B4" w14:textId="57174747" w:rsidR="00D8747C" w:rsidRDefault="00000000">
                                <w:pPr>
                                  <w:pStyle w:val="NoSpacing"/>
                                  <w:jc w:val="center"/>
                                  <w:rPr>
                                    <w:color w:val="17406D" w:themeColor="accent1"/>
                                  </w:rPr>
                                </w:pPr>
                                <w:sdt>
                                  <w:sdtPr>
                                    <w:rPr>
                                      <w:caps/>
                                      <w:color w:val="17406D"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004E62">
                                      <w:rPr>
                                        <w:caps/>
                                        <w:color w:val="17406D" w:themeColor="accent1"/>
                                      </w:rPr>
                                      <w:t xml:space="preserve">     </w:t>
                                    </w:r>
                                  </w:sdtContent>
                                </w:sdt>
                              </w:p>
                              <w:p w14:paraId="144C99FA" w14:textId="49FDD308" w:rsidR="00D8747C" w:rsidRDefault="00000000">
                                <w:pPr>
                                  <w:pStyle w:val="NoSpacing"/>
                                  <w:jc w:val="center"/>
                                  <w:rPr>
                                    <w:color w:val="17406D" w:themeColor="accent1"/>
                                  </w:rPr>
                                </w:pPr>
                                <w:sdt>
                                  <w:sdtPr>
                                    <w:rPr>
                                      <w:color w:val="17406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D8747C">
                                      <w:rPr>
                                        <w:color w:val="17406D" w:themeColor="accent1"/>
                                      </w:rPr>
                                      <w:t>Isfahan University of Technology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398EE56"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7406D"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D770446" w14:textId="2786A3BD" w:rsidR="00D8747C" w:rsidRDefault="00D8747C">
                              <w:pPr>
                                <w:pStyle w:val="NoSpacing"/>
                                <w:spacing w:after="40"/>
                                <w:jc w:val="center"/>
                                <w:rPr>
                                  <w:caps/>
                                  <w:color w:val="17406D" w:themeColor="accent1"/>
                                  <w:sz w:val="28"/>
                                  <w:szCs w:val="28"/>
                                </w:rPr>
                              </w:pPr>
                              <w:r>
                                <w:rPr>
                                  <w:caps/>
                                  <w:color w:val="17406D" w:themeColor="accent1"/>
                                  <w:sz w:val="28"/>
                                  <w:szCs w:val="28"/>
                                </w:rPr>
                                <w:t>summer 2024</w:t>
                              </w:r>
                            </w:p>
                          </w:sdtContent>
                        </w:sdt>
                        <w:p w14:paraId="69EBC0B4" w14:textId="57174747" w:rsidR="00D8747C" w:rsidRDefault="00000000">
                          <w:pPr>
                            <w:pStyle w:val="NoSpacing"/>
                            <w:jc w:val="center"/>
                            <w:rPr>
                              <w:color w:val="17406D" w:themeColor="accent1"/>
                            </w:rPr>
                          </w:pPr>
                          <w:sdt>
                            <w:sdtPr>
                              <w:rPr>
                                <w:caps/>
                                <w:color w:val="17406D"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004E62">
                                <w:rPr>
                                  <w:caps/>
                                  <w:color w:val="17406D" w:themeColor="accent1"/>
                                </w:rPr>
                                <w:t xml:space="preserve">     </w:t>
                              </w:r>
                            </w:sdtContent>
                          </w:sdt>
                        </w:p>
                        <w:p w14:paraId="144C99FA" w14:textId="49FDD308" w:rsidR="00D8747C" w:rsidRDefault="00000000">
                          <w:pPr>
                            <w:pStyle w:val="NoSpacing"/>
                            <w:jc w:val="center"/>
                            <w:rPr>
                              <w:color w:val="17406D" w:themeColor="accent1"/>
                            </w:rPr>
                          </w:pPr>
                          <w:sdt>
                            <w:sdtPr>
                              <w:rPr>
                                <w:color w:val="17406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D8747C">
                                <w:rPr>
                                  <w:color w:val="17406D" w:themeColor="accent1"/>
                                </w:rPr>
                                <w:t>Isfahan University of Technology</w:t>
                              </w:r>
                            </w:sdtContent>
                          </w:sdt>
                        </w:p>
                      </w:txbxContent>
                    </v:textbox>
                    <w10:wrap anchorx="margin" anchory="page"/>
                  </v:shape>
                </w:pict>
              </mc:Fallback>
            </mc:AlternateContent>
          </w:r>
          <w:r>
            <w:rPr>
              <w:noProof/>
              <w:color w:val="17406D" w:themeColor="accent1"/>
            </w:rPr>
            <w:drawing>
              <wp:inline distT="0" distB="0" distL="0" distR="0" wp14:anchorId="3FE1F997" wp14:editId="5B30E26E">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8D515C" w14:textId="02ED10D3" w:rsidR="00D8747C" w:rsidRDefault="00D8747C">
          <w:pPr>
            <w:spacing w:before="0" w:after="0"/>
            <w:ind w:left="0" w:right="0"/>
          </w:pPr>
          <w:r>
            <w:br w:type="page"/>
          </w:r>
        </w:p>
      </w:sdtContent>
    </w:sdt>
    <w:p w14:paraId="4D46EC0F" w14:textId="6E8042BD" w:rsidR="00831721" w:rsidRDefault="00831721" w:rsidP="00831721">
      <w:pPr>
        <w:spacing w:before="120" w:after="0"/>
      </w:pPr>
      <w:r w:rsidRPr="0041428F">
        <w:rPr>
          <w:noProof/>
        </w:rPr>
        <w:lastRenderedPageBreak/>
        <mc:AlternateContent>
          <mc:Choice Requires="wpg">
            <w:drawing>
              <wp:anchor distT="0" distB="0" distL="114300" distR="114300" simplePos="0" relativeHeight="251659264" behindDoc="1" locked="1" layoutInCell="1" allowOverlap="1" wp14:anchorId="671550BC" wp14:editId="37C72DE4">
                <wp:simplePos x="0" y="0"/>
                <wp:positionH relativeFrom="column">
                  <wp:posOffset>-457200</wp:posOffset>
                </wp:positionH>
                <wp:positionV relativeFrom="paragraph">
                  <wp:posOffset>-457200</wp:posOffset>
                </wp:positionV>
                <wp:extent cx="8247888" cy="3026664"/>
                <wp:effectExtent l="0" t="0" r="1270" b="2540"/>
                <wp:wrapNone/>
                <wp:docPr id="19"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888" cy="3026664"/>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467601" id="Graphic 17" o:spid="_x0000_s1026" alt="&quot;&quot;" style="position:absolute;margin-left:-36pt;margin-top:-36pt;width:649.45pt;height:238.3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A66B18" w:rsidRPr="0041428F" w14:paraId="4A85C5EF" w14:textId="77777777" w:rsidTr="00A6783B">
        <w:trPr>
          <w:trHeight w:val="270"/>
          <w:jc w:val="center"/>
        </w:trPr>
        <w:tc>
          <w:tcPr>
            <w:tcW w:w="10800" w:type="dxa"/>
          </w:tcPr>
          <w:p w14:paraId="34DAD763" w14:textId="77777777" w:rsidR="00A66B18" w:rsidRPr="0041428F" w:rsidRDefault="00A66B18" w:rsidP="00A66B18">
            <w:pPr>
              <w:pStyle w:val="ContactInfo"/>
              <w:rPr>
                <w:color w:val="000000" w:themeColor="text1"/>
              </w:rPr>
            </w:pPr>
            <w:r w:rsidRPr="0041428F">
              <w:rPr>
                <w:noProof/>
                <w:color w:val="000000" w:themeColor="text1"/>
              </w:rPr>
              <mc:AlternateContent>
                <mc:Choice Requires="wps">
                  <w:drawing>
                    <wp:inline distT="0" distB="0" distL="0" distR="0" wp14:anchorId="6F384563" wp14:editId="6A6EF204">
                      <wp:extent cx="4493573" cy="407670"/>
                      <wp:effectExtent l="19050" t="19050" r="21590" b="26035"/>
                      <wp:docPr id="18" name="Shape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4493573" cy="40767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2DFA7FB4" w14:textId="7975B768" w:rsidR="00A66B18" w:rsidRPr="007808F8" w:rsidRDefault="007808F8" w:rsidP="007808F8">
                                  <w:pPr>
                                    <w:pStyle w:val="Logo"/>
                                    <w:jc w:val="left"/>
                                  </w:pPr>
                                  <w:r w:rsidRPr="007808F8">
                                    <w:t xml:space="preserve"> TECH STACK AI BRANCH</w:t>
                                  </w:r>
                                </w:p>
                              </w:txbxContent>
                            </wps:txbx>
                            <wps:bodyPr wrap="square" lIns="19050" tIns="19050" rIns="19050" bIns="19050" anchor="ctr">
                              <a:spAutoFit/>
                            </wps:bodyPr>
                          </wps:wsp>
                        </a:graphicData>
                      </a:graphic>
                    </wp:inline>
                  </w:drawing>
                </mc:Choice>
                <mc:Fallback>
                  <w:pict>
                    <v:rect w14:anchorId="6F384563" id="Shape 61" o:spid="_x0000_s1027" style="width:353.8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" filled="f" strokecolor="white [3212]" strokeweight="3pt">
                      <v:stroke miterlimit="4"/>
                      <v:textbox style="mso-fit-shape-to-text:t" inset="1.5pt,1.5pt,1.5pt,1.5pt">
                        <w:txbxContent>
                          <w:p w14:paraId="2DFA7FB4" w14:textId="7975B768" w:rsidR="00A66B18" w:rsidRPr="007808F8" w:rsidRDefault="007808F8" w:rsidP="007808F8">
                            <w:pPr>
                              <w:pStyle w:val="Logo"/>
                              <w:jc w:val="left"/>
                            </w:pPr>
                            <w:r w:rsidRPr="007808F8">
                              <w:t xml:space="preserve"> TECH STACK AI BRANCH</w:t>
                            </w:r>
                          </w:p>
                        </w:txbxContent>
                      </v:textbox>
                      <w10:anchorlock/>
                    </v:rect>
                  </w:pict>
                </mc:Fallback>
              </mc:AlternateContent>
            </w:r>
          </w:p>
        </w:tc>
      </w:tr>
      <w:tr w:rsidR="00615018" w:rsidRPr="0041428F" w14:paraId="5AB2D636" w14:textId="77777777" w:rsidTr="00A6783B">
        <w:trPr>
          <w:trHeight w:val="2691"/>
          <w:jc w:val="center"/>
        </w:trPr>
        <w:tc>
          <w:tcPr>
            <w:tcW w:w="10800" w:type="dxa"/>
            <w:vAlign w:val="bottom"/>
          </w:tcPr>
          <w:p w14:paraId="09073AEB" w14:textId="174CEDEE" w:rsidR="00A66B18" w:rsidRPr="00A66B18" w:rsidRDefault="007808F8" w:rsidP="00A66B18">
            <w:pPr>
              <w:pStyle w:val="ContactInfo"/>
            </w:pPr>
            <w:r>
              <w:t>Sayed Mohammad Fatemi</w:t>
            </w:r>
          </w:p>
          <w:p w14:paraId="756BFBB8" w14:textId="1EA84EF6" w:rsidR="003E24DF" w:rsidRPr="0041428F" w:rsidRDefault="007808F8" w:rsidP="00A66B18">
            <w:pPr>
              <w:pStyle w:val="ContactInfo"/>
            </w:pPr>
            <w:r>
              <w:t>Student Number : 40127793</w:t>
            </w:r>
          </w:p>
          <w:p w14:paraId="4AA4C472" w14:textId="38FA0258" w:rsidR="003E24DF" w:rsidRDefault="00004E62" w:rsidP="00A66B18">
            <w:pPr>
              <w:pStyle w:val="ContactInfo"/>
            </w:pPr>
            <w:r>
              <w:t>+98</w:t>
            </w:r>
            <w:r w:rsidR="007808F8">
              <w:t>9140015340</w:t>
            </w:r>
          </w:p>
          <w:p w14:paraId="6DF56560" w14:textId="02FDEC59" w:rsidR="00D8747C" w:rsidRPr="00A66B18" w:rsidRDefault="00D8747C" w:rsidP="00A66B18">
            <w:pPr>
              <w:pStyle w:val="ContactInfo"/>
            </w:pPr>
            <w:r>
              <w:t>Telegram : @Lucimad</w:t>
            </w:r>
          </w:p>
          <w:p w14:paraId="2E1113F8" w14:textId="74BCDCC1" w:rsidR="003E24DF" w:rsidRPr="0041428F" w:rsidRDefault="007808F8" w:rsidP="00A66B18">
            <w:pPr>
              <w:pStyle w:val="ContactInfo"/>
            </w:pPr>
            <w:r>
              <w:rPr>
                <w:rStyle w:val="Strong"/>
              </w:rPr>
              <w:t>smf007smf007@gmail.com</w:t>
            </w:r>
          </w:p>
          <w:p w14:paraId="6037E0AA" w14:textId="108693A9" w:rsidR="003E24DF" w:rsidRPr="0041428F" w:rsidRDefault="003E24DF" w:rsidP="00A66B18">
            <w:pPr>
              <w:pStyle w:val="ContactInfo"/>
              <w:rPr>
                <w:color w:val="000000" w:themeColor="text1"/>
              </w:rPr>
            </w:pPr>
          </w:p>
        </w:tc>
      </w:tr>
    </w:tbl>
    <w:p w14:paraId="19D0CA82" w14:textId="77777777" w:rsidR="00A66B18" w:rsidRDefault="00A66B18"/>
    <w:p w14:paraId="5E1432BA" w14:textId="09AA02E0" w:rsidR="002E5C6C" w:rsidRDefault="007808F8" w:rsidP="002E5C6C">
      <w:pPr>
        <w:pStyle w:val="Heading1"/>
        <w:rPr>
          <w:sz w:val="32"/>
          <w:szCs w:val="24"/>
        </w:rPr>
      </w:pPr>
      <w:r w:rsidRPr="002E5C6C">
        <w:rPr>
          <w:sz w:val="32"/>
          <w:szCs w:val="24"/>
        </w:rPr>
        <w:t>Implementing K-means</w:t>
      </w:r>
      <w:r w:rsidR="009F1471">
        <w:rPr>
          <w:sz w:val="32"/>
          <w:szCs w:val="24"/>
        </w:rPr>
        <w:t xml:space="preserve"> clustering</w:t>
      </w:r>
      <w:r w:rsidRPr="002E5C6C">
        <w:rPr>
          <w:sz w:val="32"/>
          <w:szCs w:val="24"/>
        </w:rPr>
        <w:t xml:space="preserve"> from scratch</w:t>
      </w:r>
    </w:p>
    <w:p w14:paraId="10205A08" w14:textId="164DD2BB" w:rsidR="002E5C6C" w:rsidRPr="002E5C6C" w:rsidRDefault="00000000" w:rsidP="002E5C6C">
      <w:pPr>
        <w:pStyle w:val="Heading1"/>
        <w:rPr>
          <w:sz w:val="32"/>
          <w:szCs w:val="24"/>
        </w:rPr>
      </w:pPr>
      <w:r>
        <w:rPr>
          <w:sz w:val="28"/>
          <w:szCs w:val="28"/>
        </w:rPr>
        <w:pict w14:anchorId="41B71682">
          <v:rect id="_x0000_i1025" style="width:0;height:1.5pt" o:hralign="center" o:hrstd="t" o:hr="t" fillcolor="#a0a0a0" stroked="f"/>
        </w:pict>
      </w:r>
    </w:p>
    <w:p w14:paraId="7AF2B049" w14:textId="4B61DF73" w:rsidR="009F1471" w:rsidRPr="009F1471" w:rsidRDefault="002E5C6C" w:rsidP="009F1471">
      <w:pPr>
        <w:pStyle w:val="Heading2"/>
        <w:rPr>
          <w:sz w:val="28"/>
          <w:szCs w:val="28"/>
        </w:rPr>
      </w:pPr>
      <w:r w:rsidRPr="002E5C6C">
        <w:rPr>
          <w:sz w:val="28"/>
          <w:szCs w:val="28"/>
        </w:rPr>
        <w:t>History</w:t>
      </w:r>
    </w:p>
    <w:p w14:paraId="2DAC14D7" w14:textId="4D64E9F1" w:rsidR="002E5C6C" w:rsidRPr="002E5C6C" w:rsidRDefault="009F1471" w:rsidP="008E7BDC">
      <w:pPr>
        <w:ind w:firstLine="720"/>
      </w:pPr>
      <w:r w:rsidRPr="009F1471">
        <w:t>The term "</w:t>
      </w:r>
      <w:r w:rsidRPr="009F1471">
        <w:rPr>
          <w:i/>
          <w:iCs/>
        </w:rPr>
        <w:t>k</w:t>
      </w:r>
      <w:r w:rsidRPr="009F1471">
        <w:t>-means" was first used by James MacQueen in 1967,</w:t>
      </w:r>
      <w:r>
        <w:rPr>
          <w:vertAlign w:val="superscript"/>
        </w:rPr>
        <w:t>[1]</w:t>
      </w:r>
      <w:r w:rsidRPr="009F1471">
        <w:t xml:space="preserve"> though the idea goes back to </w:t>
      </w:r>
      <w:hyperlink r:id="rId14" w:tooltip="Hugo Steinhaus" w:history="1">
        <w:r w:rsidRPr="009F1471">
          <w:rPr>
            <w:rStyle w:val="Hyperlink"/>
          </w:rPr>
          <w:t>Hugo Steinhaus</w:t>
        </w:r>
      </w:hyperlink>
      <w:r w:rsidRPr="009F1471">
        <w:t xml:space="preserve"> in 1956.</w:t>
      </w:r>
      <w:r>
        <w:rPr>
          <w:vertAlign w:val="superscript"/>
        </w:rPr>
        <w:t>[2]</w:t>
      </w:r>
      <w:r w:rsidRPr="009F1471">
        <w:t xml:space="preserve"> The standard algorithm was first proposed by Stuart Lloyd of </w:t>
      </w:r>
      <w:hyperlink r:id="rId15" w:tooltip="Bell Labs" w:history="1">
        <w:r w:rsidRPr="009F1471">
          <w:rPr>
            <w:rStyle w:val="Hyperlink"/>
          </w:rPr>
          <w:t>Bell Labs</w:t>
        </w:r>
      </w:hyperlink>
      <w:r w:rsidRPr="009F1471">
        <w:t xml:space="preserve"> in 1957 as a technique for </w:t>
      </w:r>
      <w:hyperlink r:id="rId16" w:tooltip="Pulse-code modulation" w:history="1">
        <w:r w:rsidRPr="009F1471">
          <w:rPr>
            <w:rStyle w:val="Hyperlink"/>
          </w:rPr>
          <w:t>pulse-code modulation</w:t>
        </w:r>
      </w:hyperlink>
      <w:r w:rsidRPr="009F1471">
        <w:t>, although it was not published as a journal article until 1982.</w:t>
      </w:r>
      <w:r>
        <w:rPr>
          <w:vertAlign w:val="superscript"/>
        </w:rPr>
        <w:t>[3]</w:t>
      </w:r>
      <w:r w:rsidRPr="009F1471">
        <w:t xml:space="preserve"> In 1965, Edward W. Forgy published essentially the same method, which is why it is sometimes referred to as the Lloyd–Forgy algorithm.</w:t>
      </w:r>
      <w:r>
        <w:rPr>
          <w:vertAlign w:val="superscript"/>
        </w:rPr>
        <w:t>[4]</w:t>
      </w:r>
      <w:r w:rsidRPr="002E5C6C">
        <w:t xml:space="preserve"> </w:t>
      </w:r>
    </w:p>
    <w:p w14:paraId="20602A3C" w14:textId="4ACF4600" w:rsidR="00A66B18" w:rsidRDefault="008E7BDC" w:rsidP="002E5C6C">
      <w:pPr>
        <w:pStyle w:val="Heading2"/>
        <w:rPr>
          <w:sz w:val="28"/>
          <w:szCs w:val="28"/>
        </w:rPr>
      </w:pPr>
      <w:r>
        <w:rPr>
          <w:sz w:val="28"/>
          <w:szCs w:val="28"/>
        </w:rPr>
        <w:t>Explanation</w:t>
      </w:r>
    </w:p>
    <w:p w14:paraId="566B1E67" w14:textId="44B2AA16" w:rsidR="008E7BDC" w:rsidRDefault="008E7BDC" w:rsidP="008E7BDC">
      <w:pPr>
        <w:ind w:firstLine="720"/>
      </w:pPr>
      <w:r w:rsidRPr="008E7BDC">
        <w:t>k-means clustering is one of the simplest and most commonly used clustering algorithms. It tries to find cluster centers that are representative of certain regions of the data. The algorithm alternates between two steps: assigning each data point to the closest cluster center, and then setting each cluster center as the mean of the data points that are assigned to it. The algorithm is finished when the assignment of instances to clusters no longer changes. The following example illustrates the algorithm on a synthetic dataset</w:t>
      </w:r>
      <w:r w:rsidRPr="008E7BDC">
        <w:rPr>
          <w:vertAlign w:val="superscript"/>
        </w:rPr>
        <w:t>[5]</w:t>
      </w:r>
      <w:r w:rsidRPr="008E7BDC">
        <w:t>:</w:t>
      </w:r>
    </w:p>
    <w:p w14:paraId="2A41318D" w14:textId="77777777" w:rsidR="0081111E" w:rsidRDefault="00DB476C" w:rsidP="0081111E">
      <w:pPr>
        <w:keepNext/>
        <w:ind w:firstLine="720"/>
        <w:jc w:val="center"/>
      </w:pPr>
      <w:r>
        <w:rPr>
          <w:noProof/>
        </w:rPr>
        <w:drawing>
          <wp:inline distT="0" distB="0" distL="0" distR="0" wp14:anchorId="0B6A3CBD" wp14:editId="61E73536">
            <wp:extent cx="2722901" cy="2047875"/>
            <wp:effectExtent l="0" t="0" r="1270" b="0"/>
            <wp:docPr id="143970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07866" name=""/>
                    <pic:cNvPicPr/>
                  </pic:nvPicPr>
                  <pic:blipFill>
                    <a:blip r:embed="rId17"/>
                    <a:stretch>
                      <a:fillRect/>
                    </a:stretch>
                  </pic:blipFill>
                  <pic:spPr>
                    <a:xfrm>
                      <a:off x="0" y="0"/>
                      <a:ext cx="2754362" cy="2071537"/>
                    </a:xfrm>
                    <a:prstGeom prst="rect">
                      <a:avLst/>
                    </a:prstGeom>
                  </pic:spPr>
                </pic:pic>
              </a:graphicData>
            </a:graphic>
          </wp:inline>
        </w:drawing>
      </w:r>
    </w:p>
    <w:p w14:paraId="4EB33366" w14:textId="3EE66B29" w:rsidR="00113B53" w:rsidRPr="00D23DB3" w:rsidRDefault="0081111E" w:rsidP="00D23DB3">
      <w:pPr>
        <w:pStyle w:val="Caption"/>
        <w:jc w:val="center"/>
      </w:pPr>
      <w:r>
        <w:t xml:space="preserve">Figure </w:t>
      </w:r>
      <w:r>
        <w:fldChar w:fldCharType="begin"/>
      </w:r>
      <w:r>
        <w:instrText xml:space="preserve"> SEQ Figure \* ARABIC </w:instrText>
      </w:r>
      <w:r>
        <w:fldChar w:fldCharType="separate"/>
      </w:r>
      <w:r w:rsidR="00F077F3">
        <w:rPr>
          <w:noProof/>
        </w:rPr>
        <w:t>1</w:t>
      </w:r>
      <w:r>
        <w:fldChar w:fldCharType="end"/>
      </w:r>
      <w:r>
        <w:t xml:space="preserve"> - </w:t>
      </w:r>
      <w:r w:rsidRPr="00DF150B">
        <w:t xml:space="preserve"> </w:t>
      </w:r>
      <w:r>
        <w:t xml:space="preserve">Input </w:t>
      </w:r>
      <w:r w:rsidRPr="00DF150B">
        <w:t>data and three steps of the k-means algorithm</w:t>
      </w:r>
    </w:p>
    <w:p w14:paraId="315B5452" w14:textId="77777777" w:rsidR="00113B53" w:rsidRDefault="00113B53" w:rsidP="00113B53">
      <w:pPr>
        <w:spacing w:before="120" w:after="0"/>
      </w:pPr>
      <w:r w:rsidRPr="0041428F">
        <w:rPr>
          <w:noProof/>
        </w:rPr>
        <w:lastRenderedPageBreak/>
        <mc:AlternateContent>
          <mc:Choice Requires="wpg">
            <w:drawing>
              <wp:anchor distT="0" distB="0" distL="114300" distR="114300" simplePos="0" relativeHeight="251663360" behindDoc="1" locked="1" layoutInCell="1" allowOverlap="1" wp14:anchorId="0007ACF0" wp14:editId="08A8B492">
                <wp:simplePos x="0" y="0"/>
                <wp:positionH relativeFrom="column">
                  <wp:posOffset>-457200</wp:posOffset>
                </wp:positionH>
                <wp:positionV relativeFrom="paragraph">
                  <wp:posOffset>-457200</wp:posOffset>
                </wp:positionV>
                <wp:extent cx="8247888" cy="3026664"/>
                <wp:effectExtent l="0" t="0" r="1270" b="2540"/>
                <wp:wrapNone/>
                <wp:docPr id="1558096641"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888" cy="3026664"/>
                          <a:chOff x="-7144" y="-7144"/>
                          <a:chExt cx="6005513" cy="1924050"/>
                        </a:xfrm>
                      </wpg:grpSpPr>
                      <wps:wsp>
                        <wps:cNvPr id="1421529202" name="Freeform: Shape 1421529202"/>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758091" name="Freeform: Shape 160758091"/>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4375297" name="Freeform: Shape 1474375297"/>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1087530" name="Freeform: Shape 1351087530"/>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82BF44" id="Graphic 17" o:spid="_x0000_s1026" alt="&quot;&quot;" style="position:absolute;margin-left:-36pt;margin-top:-36pt;width:649.45pt;height:238.3pt;z-index:-251653120;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">
                <v:shape id="Freeform: Shape 1421529202"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160758091"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1474375297"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1351087530"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113B53" w:rsidRPr="0041428F" w14:paraId="091792D1" w14:textId="77777777" w:rsidTr="003C7384">
        <w:trPr>
          <w:trHeight w:val="270"/>
          <w:jc w:val="center"/>
        </w:trPr>
        <w:tc>
          <w:tcPr>
            <w:tcW w:w="10800" w:type="dxa"/>
          </w:tcPr>
          <w:p w14:paraId="17BEADA0" w14:textId="77777777" w:rsidR="00113B53" w:rsidRPr="0041428F" w:rsidRDefault="00113B53" w:rsidP="003C7384">
            <w:pPr>
              <w:pStyle w:val="ContactInfo"/>
              <w:rPr>
                <w:color w:val="000000" w:themeColor="text1"/>
              </w:rPr>
            </w:pPr>
            <w:r w:rsidRPr="0041428F">
              <w:rPr>
                <w:noProof/>
                <w:color w:val="000000" w:themeColor="text1"/>
              </w:rPr>
              <mc:AlternateContent>
                <mc:Choice Requires="wps">
                  <w:drawing>
                    <wp:inline distT="0" distB="0" distL="0" distR="0" wp14:anchorId="39E6CFDD" wp14:editId="66C113E5">
                      <wp:extent cx="4493573" cy="407670"/>
                      <wp:effectExtent l="19050" t="19050" r="21590" b="26035"/>
                      <wp:docPr id="1079527514" name="Shape 61"/>
                      <wp:cNvGraphicFramePr/>
                      <a:graphic xmlns:a="http://schemas.openxmlformats.org/drawingml/2006/main">
                        <a:graphicData uri="http://schemas.microsoft.com/office/word/2010/wordprocessingShape">
                          <wps:wsp>
                            <wps:cNvSpPr/>
                            <wps:spPr>
                              <a:xfrm>
                                <a:off x="0" y="0"/>
                                <a:ext cx="4493573" cy="40767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334D081B" w14:textId="77777777" w:rsidR="00113B53" w:rsidRPr="007808F8" w:rsidRDefault="00113B53" w:rsidP="00113B53">
                                  <w:pPr>
                                    <w:pStyle w:val="Logo"/>
                                    <w:jc w:val="left"/>
                                  </w:pPr>
                                  <w:r w:rsidRPr="007808F8">
                                    <w:t xml:space="preserve"> TECH STACK AI BRANCH</w:t>
                                  </w:r>
                                </w:p>
                              </w:txbxContent>
                            </wps:txbx>
                            <wps:bodyPr wrap="square" lIns="19050" tIns="19050" rIns="19050" bIns="19050" anchor="ctr">
                              <a:spAutoFit/>
                            </wps:bodyPr>
                          </wps:wsp>
                        </a:graphicData>
                      </a:graphic>
                    </wp:inline>
                  </w:drawing>
                </mc:Choice>
                <mc:Fallback>
                  <w:pict>
                    <v:rect w14:anchorId="39E6CFDD" id="_x0000_s1028" style="width:353.8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" filled="f" strokecolor="white [3212]" strokeweight="3pt">
                      <v:stroke miterlimit="4"/>
                      <v:textbox style="mso-fit-shape-to-text:t" inset="1.5pt,1.5pt,1.5pt,1.5pt">
                        <w:txbxContent>
                          <w:p w14:paraId="334D081B" w14:textId="77777777" w:rsidR="00113B53" w:rsidRPr="007808F8" w:rsidRDefault="00113B53" w:rsidP="00113B53">
                            <w:pPr>
                              <w:pStyle w:val="Logo"/>
                              <w:jc w:val="left"/>
                            </w:pPr>
                            <w:r w:rsidRPr="007808F8">
                              <w:t xml:space="preserve"> TECH STACK AI BRANCH</w:t>
                            </w:r>
                          </w:p>
                        </w:txbxContent>
                      </v:textbox>
                      <w10:anchorlock/>
                    </v:rect>
                  </w:pict>
                </mc:Fallback>
              </mc:AlternateContent>
            </w:r>
          </w:p>
        </w:tc>
      </w:tr>
      <w:tr w:rsidR="00113B53" w:rsidRPr="0041428F" w14:paraId="20AF28B6" w14:textId="77777777" w:rsidTr="003C7384">
        <w:trPr>
          <w:trHeight w:val="2691"/>
          <w:jc w:val="center"/>
        </w:trPr>
        <w:tc>
          <w:tcPr>
            <w:tcW w:w="10800" w:type="dxa"/>
            <w:vAlign w:val="bottom"/>
          </w:tcPr>
          <w:p w14:paraId="68681E89" w14:textId="77777777" w:rsidR="00113B53" w:rsidRPr="00A66B18" w:rsidRDefault="00113B53" w:rsidP="003C7384">
            <w:pPr>
              <w:pStyle w:val="ContactInfo"/>
            </w:pPr>
            <w:r>
              <w:t>Sayed Mohammad Fatemi</w:t>
            </w:r>
          </w:p>
          <w:p w14:paraId="7D6859F6" w14:textId="77777777" w:rsidR="00113B53" w:rsidRPr="0041428F" w:rsidRDefault="00113B53" w:rsidP="003C7384">
            <w:pPr>
              <w:pStyle w:val="ContactInfo"/>
            </w:pPr>
            <w:r>
              <w:t>Student Number : 40127793</w:t>
            </w:r>
          </w:p>
          <w:p w14:paraId="27503DA9" w14:textId="77777777" w:rsidR="00113B53" w:rsidRDefault="00113B53" w:rsidP="003C7384">
            <w:pPr>
              <w:pStyle w:val="ContactInfo"/>
            </w:pPr>
            <w:r>
              <w:t>+989140015340</w:t>
            </w:r>
          </w:p>
          <w:p w14:paraId="4C5A49A5" w14:textId="77777777" w:rsidR="00113B53" w:rsidRPr="00A66B18" w:rsidRDefault="00113B53" w:rsidP="003C7384">
            <w:pPr>
              <w:pStyle w:val="ContactInfo"/>
            </w:pPr>
            <w:r>
              <w:t>Telegram : @Lucimad</w:t>
            </w:r>
          </w:p>
          <w:p w14:paraId="3EC82332" w14:textId="77777777" w:rsidR="00113B53" w:rsidRPr="0041428F" w:rsidRDefault="00113B53" w:rsidP="003C7384">
            <w:pPr>
              <w:pStyle w:val="ContactInfo"/>
            </w:pPr>
            <w:r>
              <w:rPr>
                <w:rStyle w:val="Strong"/>
              </w:rPr>
              <w:t>smf007smf007@gmail.com</w:t>
            </w:r>
          </w:p>
          <w:p w14:paraId="1EFB105B" w14:textId="77777777" w:rsidR="00113B53" w:rsidRPr="0041428F" w:rsidRDefault="00113B53" w:rsidP="003C7384">
            <w:pPr>
              <w:pStyle w:val="ContactInfo"/>
              <w:rPr>
                <w:color w:val="000000" w:themeColor="text1"/>
              </w:rPr>
            </w:pPr>
          </w:p>
        </w:tc>
      </w:tr>
    </w:tbl>
    <w:p w14:paraId="7AB983B0" w14:textId="77777777" w:rsidR="00113B53" w:rsidRDefault="00113B53" w:rsidP="00113B53"/>
    <w:p w14:paraId="39FDF245" w14:textId="77777777" w:rsidR="00113B53" w:rsidRDefault="00113B53" w:rsidP="00113B53">
      <w:pPr>
        <w:pStyle w:val="Heading1"/>
        <w:rPr>
          <w:sz w:val="32"/>
          <w:szCs w:val="24"/>
        </w:rPr>
      </w:pPr>
      <w:r w:rsidRPr="002E5C6C">
        <w:rPr>
          <w:sz w:val="32"/>
          <w:szCs w:val="24"/>
        </w:rPr>
        <w:t>Implementing K-means</w:t>
      </w:r>
      <w:r>
        <w:rPr>
          <w:sz w:val="32"/>
          <w:szCs w:val="24"/>
        </w:rPr>
        <w:t xml:space="preserve"> clustering</w:t>
      </w:r>
      <w:r w:rsidRPr="002E5C6C">
        <w:rPr>
          <w:sz w:val="32"/>
          <w:szCs w:val="24"/>
        </w:rPr>
        <w:t xml:space="preserve"> from scratch</w:t>
      </w:r>
    </w:p>
    <w:p w14:paraId="5E441A4E" w14:textId="77777777" w:rsidR="00113B53" w:rsidRPr="002E5C6C" w:rsidRDefault="00000000" w:rsidP="00113B53">
      <w:pPr>
        <w:pStyle w:val="Heading1"/>
        <w:rPr>
          <w:sz w:val="32"/>
          <w:szCs w:val="24"/>
        </w:rPr>
      </w:pPr>
      <w:r>
        <w:rPr>
          <w:sz w:val="28"/>
          <w:szCs w:val="28"/>
        </w:rPr>
        <w:pict w14:anchorId="3A4F7402">
          <v:rect id="_x0000_i1026" style="width:0;height:1.5pt" o:hralign="center" o:hrstd="t" o:hr="t" fillcolor="#a0a0a0" stroked="f"/>
        </w:pict>
      </w:r>
    </w:p>
    <w:p w14:paraId="2813ABB0" w14:textId="15AE5542" w:rsidR="00683028" w:rsidRPr="00683028" w:rsidRDefault="00824834" w:rsidP="00683028">
      <w:pPr>
        <w:pStyle w:val="Heading2"/>
        <w:rPr>
          <w:sz w:val="28"/>
          <w:szCs w:val="28"/>
          <w:vertAlign w:val="superscript"/>
        </w:rPr>
      </w:pPr>
      <w:r>
        <w:rPr>
          <w:sz w:val="28"/>
          <w:szCs w:val="28"/>
        </w:rPr>
        <w:t>Code Example using scikit-learn</w:t>
      </w:r>
      <w:r w:rsidR="00FB3133">
        <w:rPr>
          <w:sz w:val="28"/>
          <w:szCs w:val="28"/>
          <w:vertAlign w:val="superscript"/>
        </w:rPr>
        <w:t>[6]</w:t>
      </w:r>
    </w:p>
    <w:p w14:paraId="144CC576" w14:textId="1F070153" w:rsidR="004003CC" w:rsidRDefault="00683028" w:rsidP="00683028">
      <w:r>
        <w:rPr>
          <w:rFonts w:ascii="Courier New" w:hAnsi="Courier New" w:cs="Courier New"/>
          <w:color w:val="000000"/>
        </w:rPr>
        <w:t xml:space="preserve">from sklearn.cluster </w:t>
      </w:r>
      <w:r>
        <w:rPr>
          <w:rFonts w:ascii="Courier New" w:hAnsi="Courier New" w:cs="Courier New"/>
          <w:color w:val="0000FF"/>
        </w:rPr>
        <w:t>import</w:t>
      </w:r>
      <w:r>
        <w:rPr>
          <w:rFonts w:ascii="Courier New" w:hAnsi="Courier New" w:cs="Courier New"/>
          <w:color w:val="000000"/>
        </w:rPr>
        <w:t xml:space="preserve"> KMeans</w:t>
      </w:r>
      <w:r>
        <w:rPr>
          <w:rFonts w:ascii="Courier New" w:hAnsi="Courier New" w:cs="Courier New"/>
          <w:color w:val="000000"/>
        </w:rPr>
        <w:br/>
        <w:t xml:space="preserve">from sklearn.datasets </w:t>
      </w:r>
      <w:r>
        <w:rPr>
          <w:rFonts w:ascii="Courier New" w:hAnsi="Courier New" w:cs="Courier New"/>
          <w:color w:val="0000FF"/>
        </w:rPr>
        <w:t>import</w:t>
      </w:r>
      <w:r>
        <w:rPr>
          <w:rFonts w:ascii="Courier New" w:hAnsi="Courier New" w:cs="Courier New"/>
          <w:color w:val="000000"/>
        </w:rPr>
        <w:t xml:space="preserve"> make_blobs</w:t>
      </w:r>
      <w:r>
        <w:rPr>
          <w:rFonts w:ascii="Courier New" w:hAnsi="Courier New" w:cs="Courier New"/>
          <w:color w:val="000000"/>
        </w:rPr>
        <w:br/>
        <w:t xml:space="preserve">X, </w:t>
      </w:r>
      <w:r>
        <w:rPr>
          <w:rFonts w:ascii="Courier New" w:hAnsi="Courier New" w:cs="Courier New"/>
          <w:color w:val="FF0000"/>
        </w:rPr>
        <w:t>y</w:t>
      </w:r>
      <w:r>
        <w:rPr>
          <w:rFonts w:ascii="Courier New" w:hAnsi="Courier New" w:cs="Courier New"/>
          <w:color w:val="000000"/>
        </w:rPr>
        <w:t xml:space="preserve"> = make_blobs([...]) </w:t>
      </w:r>
      <w:r>
        <w:rPr>
          <w:rFonts w:ascii="Courier New" w:hAnsi="Courier New" w:cs="Courier New"/>
          <w:color w:val="008000"/>
        </w:rPr>
        <w:t># make the blobs: y contains the cluster IDs, but we</w:t>
      </w:r>
      <w:r>
        <w:rPr>
          <w:rFonts w:ascii="Courier New" w:hAnsi="Courier New" w:cs="Courier New"/>
          <w:color w:val="000000"/>
        </w:rPr>
        <w:br/>
      </w:r>
      <w:r>
        <w:rPr>
          <w:rFonts w:ascii="Courier New" w:hAnsi="Courier New" w:cs="Courier New"/>
          <w:color w:val="008000"/>
        </w:rPr>
        <w:t># will not use them; that's what we want to predict</w:t>
      </w:r>
      <w:r>
        <w:rPr>
          <w:rFonts w:ascii="Courier New" w:hAnsi="Courier New" w:cs="Courier New"/>
          <w:color w:val="000000"/>
        </w:rPr>
        <w:br/>
      </w:r>
      <w:r>
        <w:rPr>
          <w:rFonts w:ascii="Courier New" w:hAnsi="Courier New" w:cs="Courier New"/>
          <w:color w:val="FF0000"/>
        </w:rPr>
        <w:t>k</w:t>
      </w:r>
      <w:r>
        <w:rPr>
          <w:rFonts w:ascii="Courier New" w:hAnsi="Courier New" w:cs="Courier New"/>
          <w:color w:val="000000"/>
        </w:rPr>
        <w:t xml:space="preserve"> = 3</w:t>
      </w:r>
      <w:r>
        <w:rPr>
          <w:rFonts w:ascii="Courier New" w:hAnsi="Courier New" w:cs="Courier New"/>
          <w:color w:val="000000"/>
        </w:rPr>
        <w:br/>
      </w:r>
      <w:r>
        <w:rPr>
          <w:rFonts w:ascii="Courier New" w:hAnsi="Courier New" w:cs="Courier New"/>
          <w:color w:val="FF0000"/>
        </w:rPr>
        <w:t>kmeans</w:t>
      </w:r>
      <w:r>
        <w:rPr>
          <w:rFonts w:ascii="Courier New" w:hAnsi="Courier New" w:cs="Courier New"/>
          <w:color w:val="000000"/>
        </w:rPr>
        <w:t xml:space="preserve"> = KMeans(</w:t>
      </w:r>
      <w:r>
        <w:rPr>
          <w:rFonts w:ascii="Courier New" w:hAnsi="Courier New" w:cs="Courier New"/>
          <w:color w:val="FF0000"/>
        </w:rPr>
        <w:t>n_clusters=k,</w:t>
      </w:r>
      <w:r>
        <w:rPr>
          <w:rFonts w:ascii="Courier New" w:hAnsi="Courier New" w:cs="Courier New"/>
          <w:color w:val="000000"/>
        </w:rPr>
        <w:t xml:space="preserve"> </w:t>
      </w:r>
      <w:r>
        <w:rPr>
          <w:rFonts w:ascii="Courier New" w:hAnsi="Courier New" w:cs="Courier New"/>
          <w:color w:val="FF0000"/>
        </w:rPr>
        <w:t>random_state=42)</w:t>
      </w:r>
      <w:r>
        <w:rPr>
          <w:rFonts w:ascii="Courier New" w:hAnsi="Courier New" w:cs="Courier New"/>
          <w:color w:val="000000"/>
        </w:rPr>
        <w:br/>
      </w:r>
      <w:r>
        <w:rPr>
          <w:rFonts w:ascii="Courier New" w:hAnsi="Courier New" w:cs="Courier New"/>
          <w:color w:val="FF0000"/>
        </w:rPr>
        <w:t>y_pred</w:t>
      </w:r>
      <w:r>
        <w:rPr>
          <w:rFonts w:ascii="Courier New" w:hAnsi="Courier New" w:cs="Courier New"/>
          <w:color w:val="000000"/>
        </w:rPr>
        <w:t xml:space="preserve"> = kmeans.fit_predict(X)</w:t>
      </w:r>
    </w:p>
    <w:p w14:paraId="2B30F809" w14:textId="51150AF0" w:rsidR="004003CC" w:rsidRDefault="00000000" w:rsidP="004003CC">
      <w:pPr>
        <w:ind w:left="0"/>
      </w:pPr>
      <w:r>
        <w:rPr>
          <w:sz w:val="28"/>
          <w:szCs w:val="28"/>
        </w:rPr>
        <w:pict w14:anchorId="70E30A74">
          <v:rect id="_x0000_i1027" style="width:0;height:1.5pt" o:hralign="center" o:hrstd="t" o:hr="t" fillcolor="#a0a0a0" stroked="f"/>
        </w:pict>
      </w:r>
    </w:p>
    <w:p w14:paraId="382971C7" w14:textId="651C761F" w:rsidR="004015E8" w:rsidRDefault="004003CC" w:rsidP="004015E8">
      <w:pPr>
        <w:pStyle w:val="Heading2"/>
        <w:rPr>
          <w:sz w:val="28"/>
          <w:szCs w:val="28"/>
        </w:rPr>
      </w:pPr>
      <w:r w:rsidRPr="00FB3133">
        <w:rPr>
          <w:sz w:val="28"/>
          <w:szCs w:val="28"/>
        </w:rPr>
        <w:t>Implementing from scratch</w:t>
      </w:r>
      <w:r w:rsidR="004015E8">
        <w:rPr>
          <w:sz w:val="28"/>
          <w:szCs w:val="28"/>
        </w:rPr>
        <w:t xml:space="preserve"> </w:t>
      </w:r>
    </w:p>
    <w:p w14:paraId="626F612E" w14:textId="5FA09ED7" w:rsidR="00034DDD" w:rsidRDefault="009B5A36" w:rsidP="00C31486">
      <w:pPr>
        <w:ind w:firstLine="720"/>
      </w:pPr>
      <w:r>
        <w:t xml:space="preserve">The source code is </w:t>
      </w:r>
      <w:r w:rsidR="00034DDD">
        <w:t>also included in a separate python file</w:t>
      </w:r>
      <w:r w:rsidR="00265F4A">
        <w:rPr>
          <w:vertAlign w:val="superscript"/>
        </w:rPr>
        <w:t>[7]</w:t>
      </w:r>
      <w:r w:rsidR="00034DDD">
        <w:t xml:space="preserve">. Some steps of this </w:t>
      </w:r>
      <w:r>
        <w:t>algorithm</w:t>
      </w:r>
      <w:r w:rsidR="00034DDD">
        <w:t xml:space="preserve"> are :</w:t>
      </w:r>
    </w:p>
    <w:p w14:paraId="2AE795AE" w14:textId="77777777" w:rsidR="00C31486" w:rsidRDefault="00C31486" w:rsidP="00C31486">
      <w:pPr>
        <w:keepNext/>
        <w:ind w:firstLine="720"/>
        <w:jc w:val="center"/>
      </w:pPr>
      <w:r>
        <w:rPr>
          <w:noProof/>
        </w:rPr>
        <w:drawing>
          <wp:inline distT="0" distB="0" distL="0" distR="0" wp14:anchorId="36060DC7" wp14:editId="7E254A8F">
            <wp:extent cx="2244787" cy="1766390"/>
            <wp:effectExtent l="0" t="0" r="3175" b="5715"/>
            <wp:docPr id="8031016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01603"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2268000" cy="1784656"/>
                    </a:xfrm>
                    <a:prstGeom prst="rect">
                      <a:avLst/>
                    </a:prstGeom>
                  </pic:spPr>
                </pic:pic>
              </a:graphicData>
            </a:graphic>
          </wp:inline>
        </w:drawing>
      </w:r>
    </w:p>
    <w:p w14:paraId="41302D24" w14:textId="08EED0CD" w:rsidR="00C31486" w:rsidRPr="00034DDD" w:rsidRDefault="00C31486" w:rsidP="00C31486">
      <w:pPr>
        <w:pStyle w:val="Caption"/>
        <w:jc w:val="center"/>
      </w:pPr>
      <w:r>
        <w:t xml:space="preserve">Figure </w:t>
      </w:r>
      <w:r>
        <w:fldChar w:fldCharType="begin"/>
      </w:r>
      <w:r>
        <w:instrText xml:space="preserve"> SEQ Figure \* ARABIC </w:instrText>
      </w:r>
      <w:r>
        <w:fldChar w:fldCharType="separate"/>
      </w:r>
      <w:r w:rsidR="00F077F3">
        <w:rPr>
          <w:noProof/>
        </w:rPr>
        <w:t>2</w:t>
      </w:r>
      <w:r>
        <w:fldChar w:fldCharType="end"/>
      </w:r>
      <w:r>
        <w:t xml:space="preserve"> - step 1</w:t>
      </w:r>
    </w:p>
    <w:p w14:paraId="10E1F9C1" w14:textId="334F203B" w:rsidR="00C31486" w:rsidRDefault="00C31486" w:rsidP="00C31486">
      <w:pPr>
        <w:keepNext/>
        <w:jc w:val="center"/>
      </w:pPr>
      <w:r>
        <w:rPr>
          <w:noProof/>
        </w:rPr>
        <w:lastRenderedPageBreak/>
        <w:drawing>
          <wp:inline distT="0" distB="0" distL="0" distR="0" wp14:anchorId="7D943EE9" wp14:editId="11A505D3">
            <wp:extent cx="2887073" cy="2271796"/>
            <wp:effectExtent l="0" t="0" r="8890" b="0"/>
            <wp:docPr id="5143815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1519"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2887073" cy="2271796"/>
                    </a:xfrm>
                    <a:prstGeom prst="rect">
                      <a:avLst/>
                    </a:prstGeom>
                  </pic:spPr>
                </pic:pic>
              </a:graphicData>
            </a:graphic>
          </wp:inline>
        </w:drawing>
      </w:r>
    </w:p>
    <w:p w14:paraId="766D61F9" w14:textId="458B4AB8" w:rsidR="004015E8" w:rsidRDefault="00C31486" w:rsidP="00C31486">
      <w:pPr>
        <w:pStyle w:val="Caption"/>
        <w:jc w:val="center"/>
      </w:pPr>
      <w:r>
        <w:t xml:space="preserve">Figure </w:t>
      </w:r>
      <w:r>
        <w:fldChar w:fldCharType="begin"/>
      </w:r>
      <w:r>
        <w:instrText xml:space="preserve"> SEQ Figure \* ARABIC </w:instrText>
      </w:r>
      <w:r>
        <w:fldChar w:fldCharType="separate"/>
      </w:r>
      <w:r w:rsidR="00F077F3">
        <w:rPr>
          <w:noProof/>
        </w:rPr>
        <w:t>3</w:t>
      </w:r>
      <w:r>
        <w:fldChar w:fldCharType="end"/>
      </w:r>
      <w:r>
        <w:t xml:space="preserve"> - step 3</w:t>
      </w:r>
    </w:p>
    <w:p w14:paraId="2770F2CB" w14:textId="77777777" w:rsidR="00C31486" w:rsidRDefault="00C31486" w:rsidP="00C31486">
      <w:pPr>
        <w:keepNext/>
        <w:jc w:val="center"/>
      </w:pPr>
      <w:r>
        <w:rPr>
          <w:noProof/>
        </w:rPr>
        <w:drawing>
          <wp:inline distT="0" distB="0" distL="0" distR="0" wp14:anchorId="1B57F212" wp14:editId="210BAE77">
            <wp:extent cx="2815321" cy="2215335"/>
            <wp:effectExtent l="0" t="0" r="4445" b="0"/>
            <wp:docPr id="10974217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21769"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2815321" cy="2215335"/>
                    </a:xfrm>
                    <a:prstGeom prst="rect">
                      <a:avLst/>
                    </a:prstGeom>
                  </pic:spPr>
                </pic:pic>
              </a:graphicData>
            </a:graphic>
          </wp:inline>
        </w:drawing>
      </w:r>
    </w:p>
    <w:p w14:paraId="45D162CA" w14:textId="624505F5" w:rsidR="00C31486" w:rsidRDefault="00C31486" w:rsidP="00C31486">
      <w:pPr>
        <w:pStyle w:val="Caption"/>
        <w:jc w:val="center"/>
      </w:pPr>
      <w:r>
        <w:t xml:space="preserve">Figure </w:t>
      </w:r>
      <w:r>
        <w:fldChar w:fldCharType="begin"/>
      </w:r>
      <w:r>
        <w:instrText xml:space="preserve"> SEQ Figure \* ARABIC </w:instrText>
      </w:r>
      <w:r>
        <w:fldChar w:fldCharType="separate"/>
      </w:r>
      <w:r w:rsidR="00F077F3">
        <w:rPr>
          <w:noProof/>
        </w:rPr>
        <w:t>4</w:t>
      </w:r>
      <w:r>
        <w:fldChar w:fldCharType="end"/>
      </w:r>
      <w:r>
        <w:t xml:space="preserve"> - step 7</w:t>
      </w:r>
    </w:p>
    <w:p w14:paraId="36A02586" w14:textId="77777777" w:rsidR="00C31486" w:rsidRDefault="00C31486" w:rsidP="00C31486">
      <w:pPr>
        <w:keepNext/>
        <w:jc w:val="center"/>
      </w:pPr>
      <w:r>
        <w:rPr>
          <w:noProof/>
        </w:rPr>
        <w:drawing>
          <wp:inline distT="0" distB="0" distL="0" distR="0" wp14:anchorId="490223A0" wp14:editId="645B599F">
            <wp:extent cx="2824614" cy="2222648"/>
            <wp:effectExtent l="0" t="0" r="0" b="6350"/>
            <wp:docPr id="3590041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04155"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2824614" cy="2222648"/>
                    </a:xfrm>
                    <a:prstGeom prst="rect">
                      <a:avLst/>
                    </a:prstGeom>
                  </pic:spPr>
                </pic:pic>
              </a:graphicData>
            </a:graphic>
          </wp:inline>
        </w:drawing>
      </w:r>
    </w:p>
    <w:p w14:paraId="3DE6BF15" w14:textId="79DCB84D" w:rsidR="00C31486" w:rsidRPr="00C31486" w:rsidRDefault="00C31486" w:rsidP="00C31486">
      <w:pPr>
        <w:pStyle w:val="Caption"/>
        <w:jc w:val="center"/>
      </w:pPr>
      <w:r>
        <w:t xml:space="preserve">Figure </w:t>
      </w:r>
      <w:r>
        <w:fldChar w:fldCharType="begin"/>
      </w:r>
      <w:r>
        <w:instrText xml:space="preserve"> SEQ Figure \* ARABIC </w:instrText>
      </w:r>
      <w:r>
        <w:fldChar w:fldCharType="separate"/>
      </w:r>
      <w:r w:rsidR="00F077F3">
        <w:rPr>
          <w:noProof/>
        </w:rPr>
        <w:t>5</w:t>
      </w:r>
      <w:r>
        <w:fldChar w:fldCharType="end"/>
      </w:r>
      <w:r>
        <w:t xml:space="preserve"> - step 12</w:t>
      </w:r>
    </w:p>
    <w:p w14:paraId="5BDEE0DA" w14:textId="77777777" w:rsidR="00365DFB" w:rsidRDefault="00113B53">
      <w:pPr>
        <w:spacing w:before="0" w:after="0"/>
        <w:ind w:left="0" w:right="0"/>
        <w:rPr>
          <w:color w:val="000000" w:themeColor="text1"/>
        </w:rPr>
      </w:pPr>
      <w:r>
        <w:rPr>
          <w:color w:val="000000" w:themeColor="text1"/>
        </w:rPr>
        <w:br w:type="page"/>
      </w:r>
    </w:p>
    <w:p w14:paraId="2560C14D" w14:textId="77777777" w:rsidR="00365DFB" w:rsidRDefault="00365DFB" w:rsidP="00365DFB">
      <w:pPr>
        <w:spacing w:before="120" w:after="0"/>
        <w:ind w:left="0"/>
      </w:pPr>
      <w:r w:rsidRPr="0041428F">
        <w:rPr>
          <w:noProof/>
        </w:rPr>
        <w:lastRenderedPageBreak/>
        <mc:AlternateContent>
          <mc:Choice Requires="wpg">
            <w:drawing>
              <wp:anchor distT="0" distB="0" distL="114300" distR="114300" simplePos="0" relativeHeight="251667456" behindDoc="1" locked="1" layoutInCell="1" allowOverlap="1" wp14:anchorId="4867C352" wp14:editId="1528FFE7">
                <wp:simplePos x="0" y="0"/>
                <wp:positionH relativeFrom="column">
                  <wp:posOffset>-457200</wp:posOffset>
                </wp:positionH>
                <wp:positionV relativeFrom="paragraph">
                  <wp:posOffset>-457200</wp:posOffset>
                </wp:positionV>
                <wp:extent cx="8247888" cy="3026664"/>
                <wp:effectExtent l="0" t="0" r="1270" b="2540"/>
                <wp:wrapNone/>
                <wp:docPr id="371770130"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888" cy="3026664"/>
                          <a:chOff x="-7144" y="-7144"/>
                          <a:chExt cx="6005513" cy="1924050"/>
                        </a:xfrm>
                      </wpg:grpSpPr>
                      <wps:wsp>
                        <wps:cNvPr id="497762974" name="Freeform: Shape 497762974"/>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0495010" name="Freeform: Shape 1880495010"/>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421073" name="Freeform: Shape 116142107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7545086" name="Freeform: Shape 2137545086"/>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1A9500" id="Graphic 17" o:spid="_x0000_s1026" alt="&quot;&quot;" style="position:absolute;margin-left:-36pt;margin-top:-36pt;width:649.45pt;height:238.3pt;z-index:-251649024;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">
                <v:shape id="Freeform: Shape 497762974"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1880495010"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116142107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137545086"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365DFB" w:rsidRPr="0041428F" w14:paraId="53B0B0F7" w14:textId="77777777" w:rsidTr="00E1001D">
        <w:trPr>
          <w:trHeight w:val="270"/>
          <w:jc w:val="center"/>
        </w:trPr>
        <w:tc>
          <w:tcPr>
            <w:tcW w:w="10800" w:type="dxa"/>
          </w:tcPr>
          <w:p w14:paraId="0BE462D8" w14:textId="77777777" w:rsidR="00365DFB" w:rsidRPr="0041428F" w:rsidRDefault="00365DFB" w:rsidP="00E1001D">
            <w:pPr>
              <w:pStyle w:val="ContactInfo"/>
              <w:rPr>
                <w:color w:val="000000" w:themeColor="text1"/>
              </w:rPr>
            </w:pPr>
            <w:r w:rsidRPr="0041428F">
              <w:rPr>
                <w:noProof/>
                <w:color w:val="000000" w:themeColor="text1"/>
              </w:rPr>
              <mc:AlternateContent>
                <mc:Choice Requires="wps">
                  <w:drawing>
                    <wp:inline distT="0" distB="0" distL="0" distR="0" wp14:anchorId="20F03844" wp14:editId="3AAB403A">
                      <wp:extent cx="4493573" cy="407670"/>
                      <wp:effectExtent l="19050" t="19050" r="21590" b="26035"/>
                      <wp:docPr id="1862374800" name="Shape 61"/>
                      <wp:cNvGraphicFramePr/>
                      <a:graphic xmlns:a="http://schemas.openxmlformats.org/drawingml/2006/main">
                        <a:graphicData uri="http://schemas.microsoft.com/office/word/2010/wordprocessingShape">
                          <wps:wsp>
                            <wps:cNvSpPr/>
                            <wps:spPr>
                              <a:xfrm>
                                <a:off x="0" y="0"/>
                                <a:ext cx="4493573" cy="40767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09268248" w14:textId="77777777" w:rsidR="00365DFB" w:rsidRPr="007808F8" w:rsidRDefault="00365DFB" w:rsidP="00365DFB">
                                  <w:pPr>
                                    <w:pStyle w:val="Logo"/>
                                    <w:jc w:val="left"/>
                                  </w:pPr>
                                  <w:r w:rsidRPr="007808F8">
                                    <w:t xml:space="preserve"> TECH STACK AI BRANCH</w:t>
                                  </w:r>
                                </w:p>
                              </w:txbxContent>
                            </wps:txbx>
                            <wps:bodyPr wrap="square" lIns="19050" tIns="19050" rIns="19050" bIns="19050" anchor="ctr">
                              <a:spAutoFit/>
                            </wps:bodyPr>
                          </wps:wsp>
                        </a:graphicData>
                      </a:graphic>
                    </wp:inline>
                  </w:drawing>
                </mc:Choice>
                <mc:Fallback>
                  <w:pict>
                    <v:rect w14:anchorId="20F03844" id="_x0000_s1029" style="width:353.8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" filled="f" strokecolor="white [3212]" strokeweight="3pt">
                      <v:stroke miterlimit="4"/>
                      <v:textbox style="mso-fit-shape-to-text:t" inset="1.5pt,1.5pt,1.5pt,1.5pt">
                        <w:txbxContent>
                          <w:p w14:paraId="09268248" w14:textId="77777777" w:rsidR="00365DFB" w:rsidRPr="007808F8" w:rsidRDefault="00365DFB" w:rsidP="00365DFB">
                            <w:pPr>
                              <w:pStyle w:val="Logo"/>
                              <w:jc w:val="left"/>
                            </w:pPr>
                            <w:r w:rsidRPr="007808F8">
                              <w:t xml:space="preserve"> TECH STACK AI BRANCH</w:t>
                            </w:r>
                          </w:p>
                        </w:txbxContent>
                      </v:textbox>
                      <w10:anchorlock/>
                    </v:rect>
                  </w:pict>
                </mc:Fallback>
              </mc:AlternateContent>
            </w:r>
          </w:p>
        </w:tc>
      </w:tr>
      <w:tr w:rsidR="00365DFB" w:rsidRPr="0041428F" w14:paraId="7927EBC1" w14:textId="77777777" w:rsidTr="00E1001D">
        <w:trPr>
          <w:trHeight w:val="2691"/>
          <w:jc w:val="center"/>
        </w:trPr>
        <w:tc>
          <w:tcPr>
            <w:tcW w:w="10800" w:type="dxa"/>
            <w:vAlign w:val="bottom"/>
          </w:tcPr>
          <w:p w14:paraId="3C81CBEC" w14:textId="77777777" w:rsidR="00365DFB" w:rsidRPr="00A66B18" w:rsidRDefault="00365DFB" w:rsidP="00E1001D">
            <w:pPr>
              <w:pStyle w:val="ContactInfo"/>
            </w:pPr>
            <w:r>
              <w:t>Sayed Mohammad Fatemi</w:t>
            </w:r>
          </w:p>
          <w:p w14:paraId="5A78EE8E" w14:textId="77777777" w:rsidR="00365DFB" w:rsidRPr="0041428F" w:rsidRDefault="00365DFB" w:rsidP="00E1001D">
            <w:pPr>
              <w:pStyle w:val="ContactInfo"/>
            </w:pPr>
            <w:r>
              <w:t>Student Number : 40127793</w:t>
            </w:r>
          </w:p>
          <w:p w14:paraId="6C64A4E9" w14:textId="77777777" w:rsidR="00365DFB" w:rsidRDefault="00365DFB" w:rsidP="00E1001D">
            <w:pPr>
              <w:pStyle w:val="ContactInfo"/>
            </w:pPr>
            <w:r>
              <w:t>+989140015340</w:t>
            </w:r>
          </w:p>
          <w:p w14:paraId="6C176AFD" w14:textId="77777777" w:rsidR="00365DFB" w:rsidRPr="00A66B18" w:rsidRDefault="00365DFB" w:rsidP="00E1001D">
            <w:pPr>
              <w:pStyle w:val="ContactInfo"/>
            </w:pPr>
            <w:r>
              <w:t>Telegram : @Lucimad</w:t>
            </w:r>
          </w:p>
          <w:p w14:paraId="59705EED" w14:textId="77777777" w:rsidR="00365DFB" w:rsidRPr="0041428F" w:rsidRDefault="00365DFB" w:rsidP="00E1001D">
            <w:pPr>
              <w:pStyle w:val="ContactInfo"/>
            </w:pPr>
            <w:r>
              <w:rPr>
                <w:rStyle w:val="Strong"/>
              </w:rPr>
              <w:t>smf007smf007@gmail.com</w:t>
            </w:r>
          </w:p>
          <w:p w14:paraId="46F67D0B" w14:textId="77777777" w:rsidR="00365DFB" w:rsidRPr="0041428F" w:rsidRDefault="00365DFB" w:rsidP="00E1001D">
            <w:pPr>
              <w:pStyle w:val="ContactInfo"/>
              <w:rPr>
                <w:color w:val="000000" w:themeColor="text1"/>
              </w:rPr>
            </w:pPr>
          </w:p>
        </w:tc>
      </w:tr>
    </w:tbl>
    <w:p w14:paraId="0B8C4660" w14:textId="77777777" w:rsidR="00365DFB" w:rsidRDefault="00365DFB" w:rsidP="00365DFB"/>
    <w:p w14:paraId="1F747CB6" w14:textId="77777777" w:rsidR="00365DFB" w:rsidRDefault="00365DFB" w:rsidP="00365DFB">
      <w:pPr>
        <w:pStyle w:val="Heading1"/>
        <w:rPr>
          <w:sz w:val="32"/>
          <w:szCs w:val="24"/>
        </w:rPr>
      </w:pPr>
      <w:r w:rsidRPr="002E5C6C">
        <w:rPr>
          <w:sz w:val="32"/>
          <w:szCs w:val="24"/>
        </w:rPr>
        <w:t>Implementing K-means</w:t>
      </w:r>
      <w:r>
        <w:rPr>
          <w:sz w:val="32"/>
          <w:szCs w:val="24"/>
        </w:rPr>
        <w:t xml:space="preserve"> clustering</w:t>
      </w:r>
      <w:r w:rsidRPr="002E5C6C">
        <w:rPr>
          <w:sz w:val="32"/>
          <w:szCs w:val="24"/>
        </w:rPr>
        <w:t xml:space="preserve"> from scratch</w:t>
      </w:r>
    </w:p>
    <w:p w14:paraId="52E10F8F" w14:textId="77777777" w:rsidR="00365DFB" w:rsidRPr="002E5C6C" w:rsidRDefault="00000000" w:rsidP="00365DFB">
      <w:pPr>
        <w:pStyle w:val="Heading1"/>
        <w:rPr>
          <w:sz w:val="32"/>
          <w:szCs w:val="24"/>
        </w:rPr>
      </w:pPr>
      <w:r>
        <w:rPr>
          <w:sz w:val="28"/>
          <w:szCs w:val="28"/>
        </w:rPr>
        <w:pict w14:anchorId="1064E15E">
          <v:rect id="_x0000_i1028" style="width:0;height:1.5pt" o:hralign="center" o:hrstd="t" o:hr="t" fillcolor="#a0a0a0" stroked="f"/>
        </w:pict>
      </w:r>
    </w:p>
    <w:p w14:paraId="7DD84613" w14:textId="77777777" w:rsidR="00365DFB" w:rsidRDefault="00365DFB" w:rsidP="00365DFB">
      <w:pPr>
        <w:pStyle w:val="Heading1"/>
      </w:pPr>
    </w:p>
    <w:p w14:paraId="42B88007" w14:textId="11D39A6F" w:rsidR="00365DFB" w:rsidRPr="00365DFB" w:rsidRDefault="00365DFB" w:rsidP="00365DFB">
      <w:pPr>
        <w:pStyle w:val="Heading1"/>
        <w:rPr>
          <w:sz w:val="28"/>
          <w:szCs w:val="22"/>
        </w:rPr>
      </w:pPr>
      <w:r w:rsidRPr="00365DFB">
        <w:rPr>
          <w:sz w:val="28"/>
          <w:szCs w:val="22"/>
        </w:rPr>
        <w:t>Image compressing using K-Menas</w:t>
      </w:r>
      <w:r w:rsidRPr="00365DFB">
        <w:rPr>
          <w:sz w:val="28"/>
          <w:szCs w:val="22"/>
        </w:rPr>
        <w:tab/>
      </w:r>
    </w:p>
    <w:p w14:paraId="726FDC6A" w14:textId="297C7E8F" w:rsidR="00365DFB" w:rsidRDefault="00365DFB" w:rsidP="00365DFB">
      <w:pPr>
        <w:pStyle w:val="Signature"/>
        <w:ind w:firstLine="720"/>
        <w:rPr>
          <w:color w:val="000000" w:themeColor="text1"/>
        </w:rPr>
      </w:pPr>
      <w:r>
        <w:rPr>
          <w:color w:val="000000" w:themeColor="text1"/>
        </w:rPr>
        <w:t>By changing the code and preparing it for loading images, we can use it to transform RGB images to 16-color images (so called compressing them). The source code is available in attached files</w:t>
      </w:r>
      <w:r w:rsidR="0090038F">
        <w:rPr>
          <w:color w:val="000000" w:themeColor="text1"/>
        </w:rPr>
        <w:t>. The outputs are shown in following pictures</w:t>
      </w:r>
      <w:r w:rsidR="002A6C79">
        <w:rPr>
          <w:color w:val="000000" w:themeColor="text1"/>
        </w:rPr>
        <w:t xml:space="preserve"> (iterations are limited to avoid very long time of execution)</w:t>
      </w:r>
      <w:r w:rsidR="0090038F">
        <w:rPr>
          <w:color w:val="000000" w:themeColor="text1"/>
        </w:rPr>
        <w:t xml:space="preserve"> :</w:t>
      </w:r>
    </w:p>
    <w:p w14:paraId="7293D682" w14:textId="0A5B15C3" w:rsidR="0090038F" w:rsidRDefault="00CC2DE1" w:rsidP="0090038F">
      <w:pPr>
        <w:keepNext/>
        <w:spacing w:before="0" w:after="0"/>
        <w:ind w:left="0" w:right="0"/>
        <w:jc w:val="center"/>
      </w:pPr>
      <w:r>
        <w:rPr>
          <w:noProof/>
        </w:rPr>
        <w:drawing>
          <wp:inline distT="0" distB="0" distL="0" distR="0" wp14:anchorId="635E9F72" wp14:editId="48423996">
            <wp:extent cx="2674961" cy="2674961"/>
            <wp:effectExtent l="0" t="0" r="0" b="0"/>
            <wp:docPr id="3919005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0520" name="Picture 391900520"/>
                    <pic:cNvPicPr/>
                  </pic:nvPicPr>
                  <pic:blipFill>
                    <a:blip r:embed="rId22">
                      <a:extLst>
                        <a:ext uri="{28A0092B-C50C-407E-A947-70E740481C1C}">
                          <a14:useLocalDpi xmlns:a14="http://schemas.microsoft.com/office/drawing/2010/main" val="0"/>
                        </a:ext>
                      </a:extLst>
                    </a:blip>
                    <a:stretch>
                      <a:fillRect/>
                    </a:stretch>
                  </pic:blipFill>
                  <pic:spPr>
                    <a:xfrm>
                      <a:off x="0" y="0"/>
                      <a:ext cx="2692924" cy="2692924"/>
                    </a:xfrm>
                    <a:prstGeom prst="rect">
                      <a:avLst/>
                    </a:prstGeom>
                  </pic:spPr>
                </pic:pic>
              </a:graphicData>
            </a:graphic>
          </wp:inline>
        </w:drawing>
      </w:r>
    </w:p>
    <w:p w14:paraId="1A3B329F" w14:textId="5797E599" w:rsidR="00A14851" w:rsidRDefault="0090038F" w:rsidP="00A14851">
      <w:pPr>
        <w:pStyle w:val="Caption"/>
        <w:jc w:val="center"/>
      </w:pPr>
      <w:r>
        <w:t xml:space="preserve">Figure </w:t>
      </w:r>
      <w:r>
        <w:fldChar w:fldCharType="begin"/>
      </w:r>
      <w:r>
        <w:instrText xml:space="preserve"> SEQ Figure \* ARABIC </w:instrText>
      </w:r>
      <w:r>
        <w:fldChar w:fldCharType="separate"/>
      </w:r>
      <w:r w:rsidR="00F077F3">
        <w:rPr>
          <w:noProof/>
        </w:rPr>
        <w:t>6</w:t>
      </w:r>
      <w:r>
        <w:fldChar w:fldCharType="end"/>
      </w:r>
      <w:r>
        <w:t xml:space="preserve"> - original image</w:t>
      </w:r>
    </w:p>
    <w:p w14:paraId="0C8F0A77" w14:textId="77777777" w:rsidR="00A14851" w:rsidRDefault="00A14851" w:rsidP="00A14851">
      <w:pPr>
        <w:spacing w:before="120" w:after="0"/>
        <w:ind w:left="0"/>
        <w:rPr>
          <w:noProof/>
        </w:rPr>
      </w:pPr>
    </w:p>
    <w:p w14:paraId="67E9ECE7" w14:textId="77777777" w:rsidR="00A14851" w:rsidRDefault="00A14851" w:rsidP="00A14851">
      <w:pPr>
        <w:spacing w:before="120" w:after="0"/>
        <w:ind w:left="0"/>
        <w:rPr>
          <w:noProof/>
        </w:rPr>
      </w:pPr>
    </w:p>
    <w:p w14:paraId="65D5C130" w14:textId="77777777" w:rsidR="00A14851" w:rsidRDefault="00A14851" w:rsidP="00A14851">
      <w:pPr>
        <w:spacing w:before="120" w:after="0"/>
        <w:ind w:left="0"/>
        <w:rPr>
          <w:noProof/>
        </w:rPr>
      </w:pPr>
    </w:p>
    <w:p w14:paraId="3271EE01" w14:textId="77777777" w:rsidR="00A14851" w:rsidRDefault="00A14851" w:rsidP="00A14851">
      <w:pPr>
        <w:spacing w:before="120" w:after="0"/>
        <w:ind w:left="0"/>
        <w:rPr>
          <w:noProof/>
        </w:rPr>
      </w:pPr>
    </w:p>
    <w:p w14:paraId="07DD9152" w14:textId="06BE4D67" w:rsidR="00A14851" w:rsidRDefault="00A14851" w:rsidP="00A14851">
      <w:pPr>
        <w:spacing w:before="120" w:after="0"/>
        <w:ind w:left="0"/>
      </w:pPr>
      <w:r w:rsidRPr="0041428F">
        <w:rPr>
          <w:noProof/>
        </w:rPr>
        <w:lastRenderedPageBreak/>
        <mc:AlternateContent>
          <mc:Choice Requires="wpg">
            <w:drawing>
              <wp:anchor distT="0" distB="0" distL="114300" distR="114300" simplePos="0" relativeHeight="251669504" behindDoc="1" locked="1" layoutInCell="1" allowOverlap="1" wp14:anchorId="6CE6BAB0" wp14:editId="6A94DB5C">
                <wp:simplePos x="0" y="0"/>
                <wp:positionH relativeFrom="column">
                  <wp:posOffset>-457200</wp:posOffset>
                </wp:positionH>
                <wp:positionV relativeFrom="paragraph">
                  <wp:posOffset>-457200</wp:posOffset>
                </wp:positionV>
                <wp:extent cx="8247888" cy="3026664"/>
                <wp:effectExtent l="0" t="0" r="1270" b="2540"/>
                <wp:wrapNone/>
                <wp:docPr id="304486201"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888" cy="3026664"/>
                          <a:chOff x="-7144" y="-7144"/>
                          <a:chExt cx="6005513" cy="1924050"/>
                        </a:xfrm>
                      </wpg:grpSpPr>
                      <wps:wsp>
                        <wps:cNvPr id="380705953" name="Freeform: Shape 380705953"/>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775006" name="Freeform: Shape 732775006"/>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786945" name="Freeform: Shape 672786945"/>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2979163" name="Freeform: Shape 1072979163"/>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848AD8" id="Graphic 17" o:spid="_x0000_s1026" alt="&quot;&quot;" style="position:absolute;margin-left:-36pt;margin-top:-36pt;width:649.45pt;height:238.3pt;z-index:-25164697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">
                <v:shape id="Freeform: Shape 380705953"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732775006"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672786945"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1072979163"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A14851" w:rsidRPr="0041428F" w14:paraId="19FBD606" w14:textId="77777777" w:rsidTr="00E1001D">
        <w:trPr>
          <w:trHeight w:val="270"/>
          <w:jc w:val="center"/>
        </w:trPr>
        <w:tc>
          <w:tcPr>
            <w:tcW w:w="10800" w:type="dxa"/>
          </w:tcPr>
          <w:p w14:paraId="5A1CB295" w14:textId="77777777" w:rsidR="00A14851" w:rsidRPr="0041428F" w:rsidRDefault="00A14851" w:rsidP="00E1001D">
            <w:pPr>
              <w:pStyle w:val="ContactInfo"/>
              <w:rPr>
                <w:color w:val="000000" w:themeColor="text1"/>
              </w:rPr>
            </w:pPr>
            <w:r w:rsidRPr="0041428F">
              <w:rPr>
                <w:noProof/>
                <w:color w:val="000000" w:themeColor="text1"/>
              </w:rPr>
              <mc:AlternateContent>
                <mc:Choice Requires="wps">
                  <w:drawing>
                    <wp:inline distT="0" distB="0" distL="0" distR="0" wp14:anchorId="6BB04823" wp14:editId="64CC603F">
                      <wp:extent cx="4493573" cy="407670"/>
                      <wp:effectExtent l="19050" t="19050" r="21590" b="26035"/>
                      <wp:docPr id="823834529" name="Shape 61"/>
                      <wp:cNvGraphicFramePr/>
                      <a:graphic xmlns:a="http://schemas.openxmlformats.org/drawingml/2006/main">
                        <a:graphicData uri="http://schemas.microsoft.com/office/word/2010/wordprocessingShape">
                          <wps:wsp>
                            <wps:cNvSpPr/>
                            <wps:spPr>
                              <a:xfrm>
                                <a:off x="0" y="0"/>
                                <a:ext cx="4493573" cy="40767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5A68F721" w14:textId="77777777" w:rsidR="00A14851" w:rsidRPr="007808F8" w:rsidRDefault="00A14851" w:rsidP="00A14851">
                                  <w:pPr>
                                    <w:pStyle w:val="Logo"/>
                                    <w:jc w:val="left"/>
                                  </w:pPr>
                                  <w:r w:rsidRPr="007808F8">
                                    <w:t xml:space="preserve"> TECH STACK AI BRANCH</w:t>
                                  </w:r>
                                </w:p>
                              </w:txbxContent>
                            </wps:txbx>
                            <wps:bodyPr wrap="square" lIns="19050" tIns="19050" rIns="19050" bIns="19050" anchor="ctr">
                              <a:spAutoFit/>
                            </wps:bodyPr>
                          </wps:wsp>
                        </a:graphicData>
                      </a:graphic>
                    </wp:inline>
                  </w:drawing>
                </mc:Choice>
                <mc:Fallback>
                  <w:pict>
                    <v:rect w14:anchorId="6BB04823" id="_x0000_s1030" style="width:353.8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" filled="f" strokecolor="white [3212]" strokeweight="3pt">
                      <v:stroke miterlimit="4"/>
                      <v:textbox style="mso-fit-shape-to-text:t" inset="1.5pt,1.5pt,1.5pt,1.5pt">
                        <w:txbxContent>
                          <w:p w14:paraId="5A68F721" w14:textId="77777777" w:rsidR="00A14851" w:rsidRPr="007808F8" w:rsidRDefault="00A14851" w:rsidP="00A14851">
                            <w:pPr>
                              <w:pStyle w:val="Logo"/>
                              <w:jc w:val="left"/>
                            </w:pPr>
                            <w:r w:rsidRPr="007808F8">
                              <w:t xml:space="preserve"> TECH STACK AI BRANCH</w:t>
                            </w:r>
                          </w:p>
                        </w:txbxContent>
                      </v:textbox>
                      <w10:anchorlock/>
                    </v:rect>
                  </w:pict>
                </mc:Fallback>
              </mc:AlternateContent>
            </w:r>
          </w:p>
        </w:tc>
      </w:tr>
      <w:tr w:rsidR="00A14851" w:rsidRPr="0041428F" w14:paraId="51940452" w14:textId="77777777" w:rsidTr="00E1001D">
        <w:trPr>
          <w:trHeight w:val="2691"/>
          <w:jc w:val="center"/>
        </w:trPr>
        <w:tc>
          <w:tcPr>
            <w:tcW w:w="10800" w:type="dxa"/>
            <w:vAlign w:val="bottom"/>
          </w:tcPr>
          <w:p w14:paraId="6D4E5A20" w14:textId="77777777" w:rsidR="00A14851" w:rsidRPr="00A66B18" w:rsidRDefault="00A14851" w:rsidP="00E1001D">
            <w:pPr>
              <w:pStyle w:val="ContactInfo"/>
            </w:pPr>
            <w:r>
              <w:t>Sayed Mohammad Fatemi</w:t>
            </w:r>
          </w:p>
          <w:p w14:paraId="71E4756F" w14:textId="77777777" w:rsidR="00A14851" w:rsidRPr="0041428F" w:rsidRDefault="00A14851" w:rsidP="00E1001D">
            <w:pPr>
              <w:pStyle w:val="ContactInfo"/>
            </w:pPr>
            <w:r>
              <w:t>Student Number : 40127793</w:t>
            </w:r>
          </w:p>
          <w:p w14:paraId="647A0E3F" w14:textId="77777777" w:rsidR="00A14851" w:rsidRDefault="00A14851" w:rsidP="00E1001D">
            <w:pPr>
              <w:pStyle w:val="ContactInfo"/>
            </w:pPr>
            <w:r>
              <w:t>+989140015340</w:t>
            </w:r>
          </w:p>
          <w:p w14:paraId="39816885" w14:textId="77777777" w:rsidR="00A14851" w:rsidRPr="00A66B18" w:rsidRDefault="00A14851" w:rsidP="00E1001D">
            <w:pPr>
              <w:pStyle w:val="ContactInfo"/>
            </w:pPr>
            <w:r>
              <w:t>Telegram : @Lucimad</w:t>
            </w:r>
          </w:p>
          <w:p w14:paraId="349383CB" w14:textId="77777777" w:rsidR="00A14851" w:rsidRPr="0041428F" w:rsidRDefault="00A14851" w:rsidP="00E1001D">
            <w:pPr>
              <w:pStyle w:val="ContactInfo"/>
            </w:pPr>
            <w:r>
              <w:rPr>
                <w:rStyle w:val="Strong"/>
              </w:rPr>
              <w:t>smf007smf007@gmail.com</w:t>
            </w:r>
          </w:p>
          <w:p w14:paraId="1A33D58B" w14:textId="77777777" w:rsidR="00A14851" w:rsidRPr="0041428F" w:rsidRDefault="00A14851" w:rsidP="00E1001D">
            <w:pPr>
              <w:pStyle w:val="ContactInfo"/>
              <w:rPr>
                <w:color w:val="000000" w:themeColor="text1"/>
              </w:rPr>
            </w:pPr>
          </w:p>
        </w:tc>
      </w:tr>
    </w:tbl>
    <w:p w14:paraId="36769AED" w14:textId="77777777" w:rsidR="00A14851" w:rsidRDefault="00A14851" w:rsidP="00A14851"/>
    <w:p w14:paraId="7F224777" w14:textId="77777777" w:rsidR="00A14851" w:rsidRDefault="00A14851" w:rsidP="00A14851">
      <w:pPr>
        <w:pStyle w:val="Heading1"/>
        <w:rPr>
          <w:sz w:val="32"/>
          <w:szCs w:val="24"/>
        </w:rPr>
      </w:pPr>
      <w:r w:rsidRPr="002E5C6C">
        <w:rPr>
          <w:sz w:val="32"/>
          <w:szCs w:val="24"/>
        </w:rPr>
        <w:t>Implementing K-means</w:t>
      </w:r>
      <w:r>
        <w:rPr>
          <w:sz w:val="32"/>
          <w:szCs w:val="24"/>
        </w:rPr>
        <w:t xml:space="preserve"> clustering</w:t>
      </w:r>
      <w:r w:rsidRPr="002E5C6C">
        <w:rPr>
          <w:sz w:val="32"/>
          <w:szCs w:val="24"/>
        </w:rPr>
        <w:t xml:space="preserve"> from scratch</w:t>
      </w:r>
    </w:p>
    <w:p w14:paraId="611CAA79" w14:textId="77777777" w:rsidR="00A14851" w:rsidRPr="002E5C6C" w:rsidRDefault="00000000" w:rsidP="00A14851">
      <w:pPr>
        <w:pStyle w:val="Heading1"/>
        <w:rPr>
          <w:sz w:val="32"/>
          <w:szCs w:val="24"/>
        </w:rPr>
      </w:pPr>
      <w:r>
        <w:rPr>
          <w:sz w:val="28"/>
          <w:szCs w:val="28"/>
        </w:rPr>
        <w:pict w14:anchorId="751C5154">
          <v:rect id="_x0000_i1029" style="width:0;height:1.5pt" o:hralign="center" o:hrstd="t" o:hr="t" fillcolor="#a0a0a0" stroked="f"/>
        </w:pict>
      </w:r>
    </w:p>
    <w:p w14:paraId="6EBBCADC" w14:textId="1BDB884C" w:rsidR="002A6C79" w:rsidRDefault="00457E2A" w:rsidP="002A6C79">
      <w:pPr>
        <w:keepNext/>
        <w:spacing w:before="0" w:after="0"/>
        <w:ind w:left="0" w:right="0"/>
        <w:jc w:val="center"/>
      </w:pPr>
      <w:r>
        <w:rPr>
          <w:noProof/>
        </w:rPr>
        <w:drawing>
          <wp:inline distT="0" distB="0" distL="0" distR="0" wp14:anchorId="23F1FDD2" wp14:editId="634955AC">
            <wp:extent cx="2909206" cy="2909206"/>
            <wp:effectExtent l="0" t="0" r="5715" b="5715"/>
            <wp:docPr id="16744369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36993"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2909206" cy="2909206"/>
                    </a:xfrm>
                    <a:prstGeom prst="rect">
                      <a:avLst/>
                    </a:prstGeom>
                  </pic:spPr>
                </pic:pic>
              </a:graphicData>
            </a:graphic>
          </wp:inline>
        </w:drawing>
      </w:r>
    </w:p>
    <w:p w14:paraId="508D1E0F" w14:textId="025C1516" w:rsidR="0090038F" w:rsidRPr="00457E2A" w:rsidRDefault="002A6C79" w:rsidP="002A6C79">
      <w:pPr>
        <w:pStyle w:val="Caption"/>
        <w:jc w:val="center"/>
        <w:rPr>
          <w:b/>
          <w:bCs/>
        </w:rPr>
      </w:pPr>
      <w:r w:rsidRPr="00457E2A">
        <w:rPr>
          <w:b/>
          <w:bCs/>
        </w:rPr>
        <w:t xml:space="preserve">Figure </w:t>
      </w:r>
      <w:r w:rsidRPr="00457E2A">
        <w:rPr>
          <w:b/>
          <w:bCs/>
        </w:rPr>
        <w:fldChar w:fldCharType="begin"/>
      </w:r>
      <w:r w:rsidRPr="00457E2A">
        <w:rPr>
          <w:b/>
          <w:bCs/>
        </w:rPr>
        <w:instrText xml:space="preserve"> SEQ Figure \* ARABIC </w:instrText>
      </w:r>
      <w:r w:rsidRPr="00457E2A">
        <w:rPr>
          <w:b/>
          <w:bCs/>
        </w:rPr>
        <w:fldChar w:fldCharType="separate"/>
      </w:r>
      <w:r w:rsidR="00F077F3">
        <w:rPr>
          <w:b/>
          <w:bCs/>
          <w:noProof/>
        </w:rPr>
        <w:t>7</w:t>
      </w:r>
      <w:r w:rsidRPr="00457E2A">
        <w:rPr>
          <w:b/>
          <w:bCs/>
        </w:rPr>
        <w:fldChar w:fldCharType="end"/>
      </w:r>
      <w:r w:rsidRPr="00457E2A">
        <w:rPr>
          <w:b/>
          <w:bCs/>
        </w:rPr>
        <w:t xml:space="preserve"> - compressed image</w:t>
      </w:r>
    </w:p>
    <w:p w14:paraId="5AF73255" w14:textId="5611661C" w:rsidR="002A6C79" w:rsidRPr="00457E2A" w:rsidRDefault="002A6C79" w:rsidP="00457E2A">
      <w:pPr>
        <w:jc w:val="center"/>
        <w:rPr>
          <w:b/>
          <w:bCs/>
        </w:rPr>
      </w:pPr>
      <w:r w:rsidRPr="00457E2A">
        <w:rPr>
          <w:b/>
          <w:bCs/>
        </w:rPr>
        <w:t>Execution Time :</w:t>
      </w:r>
      <w:r w:rsidR="00457E2A">
        <w:rPr>
          <w:b/>
          <w:bCs/>
        </w:rPr>
        <w:t xml:space="preserve"> </w:t>
      </w:r>
      <w:r w:rsidR="007F1768" w:rsidRPr="007F1768">
        <w:rPr>
          <w:b/>
          <w:bCs/>
        </w:rPr>
        <w:t>1min 36s</w:t>
      </w:r>
    </w:p>
    <w:p w14:paraId="4C139B44" w14:textId="7968CA04" w:rsidR="00457E2A" w:rsidRPr="00457E2A" w:rsidRDefault="00457E2A" w:rsidP="00457E2A">
      <w:pPr>
        <w:jc w:val="center"/>
        <w:rPr>
          <w:b/>
          <w:bCs/>
        </w:rPr>
      </w:pPr>
      <w:r w:rsidRPr="00457E2A">
        <w:rPr>
          <w:b/>
          <w:bCs/>
        </w:rPr>
        <w:t>Max Iterations :</w:t>
      </w:r>
      <w:r>
        <w:rPr>
          <w:b/>
          <w:bCs/>
        </w:rPr>
        <w:t xml:space="preserve"> </w:t>
      </w:r>
      <w:r w:rsidR="00A87537">
        <w:rPr>
          <w:b/>
          <w:bCs/>
        </w:rPr>
        <w:t>300</w:t>
      </w:r>
    </w:p>
    <w:p w14:paraId="642ABBB6" w14:textId="4872BF44" w:rsidR="00457E2A" w:rsidRPr="00457E2A" w:rsidRDefault="00457E2A" w:rsidP="00457E2A">
      <w:pPr>
        <w:jc w:val="center"/>
        <w:rPr>
          <w:b/>
          <w:bCs/>
        </w:rPr>
      </w:pPr>
      <w:r w:rsidRPr="00457E2A">
        <w:rPr>
          <w:b/>
          <w:bCs/>
        </w:rPr>
        <w:t>L2 Norm :</w:t>
      </w:r>
      <w:r>
        <w:rPr>
          <w:b/>
          <w:bCs/>
        </w:rPr>
        <w:t xml:space="preserve"> </w:t>
      </w:r>
      <w:r w:rsidR="00F43D75" w:rsidRPr="00F43D75">
        <w:rPr>
          <w:b/>
          <w:bCs/>
        </w:rPr>
        <w:t>3412782.115732</w:t>
      </w:r>
    </w:p>
    <w:p w14:paraId="0CFB68D4" w14:textId="77777777" w:rsidR="002A6C79" w:rsidRPr="002A6C79" w:rsidRDefault="002A6C79" w:rsidP="002A6C79"/>
    <w:p w14:paraId="50C718B0" w14:textId="6542017E" w:rsidR="0090038F" w:rsidRDefault="0090038F" w:rsidP="0090038F">
      <w:pPr>
        <w:pStyle w:val="Caption"/>
      </w:pPr>
    </w:p>
    <w:p w14:paraId="3BBC6C03" w14:textId="77777777" w:rsidR="007A4C2B" w:rsidRDefault="007A4C2B" w:rsidP="007A4C2B">
      <w:pPr>
        <w:spacing w:before="120" w:after="0"/>
        <w:ind w:left="0"/>
        <w:rPr>
          <w:noProof/>
        </w:rPr>
      </w:pPr>
    </w:p>
    <w:p w14:paraId="3A4BD7FA" w14:textId="7DD6FD32" w:rsidR="007A4C2B" w:rsidRDefault="007A4C2B" w:rsidP="007A4C2B">
      <w:pPr>
        <w:spacing w:before="120" w:after="0"/>
        <w:ind w:left="0"/>
      </w:pPr>
      <w:r w:rsidRPr="0041428F">
        <w:rPr>
          <w:noProof/>
        </w:rPr>
        <w:lastRenderedPageBreak/>
        <mc:AlternateContent>
          <mc:Choice Requires="wpg">
            <w:drawing>
              <wp:anchor distT="0" distB="0" distL="114300" distR="114300" simplePos="0" relativeHeight="251671552" behindDoc="1" locked="1" layoutInCell="1" allowOverlap="1" wp14:anchorId="56FC7F72" wp14:editId="2FB20CA3">
                <wp:simplePos x="0" y="0"/>
                <wp:positionH relativeFrom="column">
                  <wp:posOffset>-457200</wp:posOffset>
                </wp:positionH>
                <wp:positionV relativeFrom="paragraph">
                  <wp:posOffset>-457200</wp:posOffset>
                </wp:positionV>
                <wp:extent cx="8247888" cy="3026664"/>
                <wp:effectExtent l="0" t="0" r="1270" b="2540"/>
                <wp:wrapNone/>
                <wp:docPr id="159879153"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888" cy="3026664"/>
                          <a:chOff x="-7144" y="-7144"/>
                          <a:chExt cx="6005513" cy="1924050"/>
                        </a:xfrm>
                      </wpg:grpSpPr>
                      <wps:wsp>
                        <wps:cNvPr id="1596326813" name="Freeform: Shape 1596326813"/>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4629014" name="Freeform: Shape 1744629014"/>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0655762" name="Freeform: Shape 2050655762"/>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6570471" name="Freeform: Shape 1476570471"/>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93837" id="Graphic 17" o:spid="_x0000_s1026" alt="&quot;&quot;" style="position:absolute;margin-left:-36pt;margin-top:-36pt;width:649.45pt;height:238.3pt;z-index:-251644928;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">
                <v:shape id="Freeform: Shape 1596326813"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1744629014"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050655762"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1476570471"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7A4C2B" w:rsidRPr="0041428F" w14:paraId="1F1E54E2" w14:textId="77777777" w:rsidTr="00E1001D">
        <w:trPr>
          <w:trHeight w:val="270"/>
          <w:jc w:val="center"/>
        </w:trPr>
        <w:tc>
          <w:tcPr>
            <w:tcW w:w="10800" w:type="dxa"/>
          </w:tcPr>
          <w:p w14:paraId="0AA961EC" w14:textId="77777777" w:rsidR="007A4C2B" w:rsidRPr="0041428F" w:rsidRDefault="007A4C2B" w:rsidP="00E1001D">
            <w:pPr>
              <w:pStyle w:val="ContactInfo"/>
              <w:rPr>
                <w:color w:val="000000" w:themeColor="text1"/>
              </w:rPr>
            </w:pPr>
            <w:r w:rsidRPr="0041428F">
              <w:rPr>
                <w:noProof/>
                <w:color w:val="000000" w:themeColor="text1"/>
              </w:rPr>
              <mc:AlternateContent>
                <mc:Choice Requires="wps">
                  <w:drawing>
                    <wp:inline distT="0" distB="0" distL="0" distR="0" wp14:anchorId="5C9B82FC" wp14:editId="54FCD91C">
                      <wp:extent cx="4493573" cy="407670"/>
                      <wp:effectExtent l="19050" t="19050" r="21590" b="26035"/>
                      <wp:docPr id="164240627" name="Shape 61"/>
                      <wp:cNvGraphicFramePr/>
                      <a:graphic xmlns:a="http://schemas.openxmlformats.org/drawingml/2006/main">
                        <a:graphicData uri="http://schemas.microsoft.com/office/word/2010/wordprocessingShape">
                          <wps:wsp>
                            <wps:cNvSpPr/>
                            <wps:spPr>
                              <a:xfrm>
                                <a:off x="0" y="0"/>
                                <a:ext cx="4493573" cy="40767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78D5B9F5" w14:textId="77777777" w:rsidR="007A4C2B" w:rsidRPr="007808F8" w:rsidRDefault="007A4C2B" w:rsidP="007A4C2B">
                                  <w:pPr>
                                    <w:pStyle w:val="Logo"/>
                                    <w:jc w:val="left"/>
                                  </w:pPr>
                                  <w:r w:rsidRPr="007808F8">
                                    <w:t xml:space="preserve"> TECH STACK AI BRANCH</w:t>
                                  </w:r>
                                </w:p>
                              </w:txbxContent>
                            </wps:txbx>
                            <wps:bodyPr wrap="square" lIns="19050" tIns="19050" rIns="19050" bIns="19050" anchor="ctr">
                              <a:spAutoFit/>
                            </wps:bodyPr>
                          </wps:wsp>
                        </a:graphicData>
                      </a:graphic>
                    </wp:inline>
                  </w:drawing>
                </mc:Choice>
                <mc:Fallback>
                  <w:pict>
                    <v:rect w14:anchorId="5C9B82FC" id="_x0000_s1031" style="width:353.8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" filled="f" strokecolor="white [3212]" strokeweight="3pt">
                      <v:stroke miterlimit="4"/>
                      <v:textbox style="mso-fit-shape-to-text:t" inset="1.5pt,1.5pt,1.5pt,1.5pt">
                        <w:txbxContent>
                          <w:p w14:paraId="78D5B9F5" w14:textId="77777777" w:rsidR="007A4C2B" w:rsidRPr="007808F8" w:rsidRDefault="007A4C2B" w:rsidP="007A4C2B">
                            <w:pPr>
                              <w:pStyle w:val="Logo"/>
                              <w:jc w:val="left"/>
                            </w:pPr>
                            <w:r w:rsidRPr="007808F8">
                              <w:t xml:space="preserve"> TECH STACK AI BRANCH</w:t>
                            </w:r>
                          </w:p>
                        </w:txbxContent>
                      </v:textbox>
                      <w10:anchorlock/>
                    </v:rect>
                  </w:pict>
                </mc:Fallback>
              </mc:AlternateContent>
            </w:r>
          </w:p>
        </w:tc>
      </w:tr>
      <w:tr w:rsidR="007A4C2B" w:rsidRPr="0041428F" w14:paraId="1B053FF1" w14:textId="77777777" w:rsidTr="00E1001D">
        <w:trPr>
          <w:trHeight w:val="2691"/>
          <w:jc w:val="center"/>
        </w:trPr>
        <w:tc>
          <w:tcPr>
            <w:tcW w:w="10800" w:type="dxa"/>
            <w:vAlign w:val="bottom"/>
          </w:tcPr>
          <w:p w14:paraId="69AB13C7" w14:textId="77777777" w:rsidR="007A4C2B" w:rsidRPr="00A66B18" w:rsidRDefault="007A4C2B" w:rsidP="00E1001D">
            <w:pPr>
              <w:pStyle w:val="ContactInfo"/>
            </w:pPr>
            <w:r>
              <w:t>Sayed Mohammad Fatemi</w:t>
            </w:r>
          </w:p>
          <w:p w14:paraId="6322A38A" w14:textId="77777777" w:rsidR="007A4C2B" w:rsidRPr="0041428F" w:rsidRDefault="007A4C2B" w:rsidP="00E1001D">
            <w:pPr>
              <w:pStyle w:val="ContactInfo"/>
            </w:pPr>
            <w:r>
              <w:t>Student Number : 40127793</w:t>
            </w:r>
          </w:p>
          <w:p w14:paraId="42E8D4B4" w14:textId="77777777" w:rsidR="007A4C2B" w:rsidRDefault="007A4C2B" w:rsidP="00E1001D">
            <w:pPr>
              <w:pStyle w:val="ContactInfo"/>
            </w:pPr>
            <w:r>
              <w:t>+989140015340</w:t>
            </w:r>
          </w:p>
          <w:p w14:paraId="7934C29F" w14:textId="77777777" w:rsidR="007A4C2B" w:rsidRPr="00A66B18" w:rsidRDefault="007A4C2B" w:rsidP="00E1001D">
            <w:pPr>
              <w:pStyle w:val="ContactInfo"/>
            </w:pPr>
            <w:r>
              <w:t>Telegram : @Lucimad</w:t>
            </w:r>
          </w:p>
          <w:p w14:paraId="781B47AB" w14:textId="77777777" w:rsidR="007A4C2B" w:rsidRPr="0041428F" w:rsidRDefault="007A4C2B" w:rsidP="00E1001D">
            <w:pPr>
              <w:pStyle w:val="ContactInfo"/>
            </w:pPr>
            <w:r>
              <w:rPr>
                <w:rStyle w:val="Strong"/>
              </w:rPr>
              <w:t>smf007smf007@gmail.com</w:t>
            </w:r>
          </w:p>
          <w:p w14:paraId="49995957" w14:textId="77777777" w:rsidR="007A4C2B" w:rsidRPr="0041428F" w:rsidRDefault="007A4C2B" w:rsidP="00E1001D">
            <w:pPr>
              <w:pStyle w:val="ContactInfo"/>
              <w:rPr>
                <w:color w:val="000000" w:themeColor="text1"/>
              </w:rPr>
            </w:pPr>
          </w:p>
        </w:tc>
      </w:tr>
    </w:tbl>
    <w:p w14:paraId="3372B228" w14:textId="77777777" w:rsidR="007A4C2B" w:rsidRDefault="007A4C2B" w:rsidP="007A4C2B"/>
    <w:p w14:paraId="52296572" w14:textId="77777777" w:rsidR="007A4C2B" w:rsidRDefault="007A4C2B" w:rsidP="007A4C2B">
      <w:pPr>
        <w:pStyle w:val="Heading1"/>
        <w:rPr>
          <w:sz w:val="32"/>
          <w:szCs w:val="24"/>
        </w:rPr>
      </w:pPr>
      <w:r w:rsidRPr="002E5C6C">
        <w:rPr>
          <w:sz w:val="32"/>
          <w:szCs w:val="24"/>
        </w:rPr>
        <w:t>Implementing K-means</w:t>
      </w:r>
      <w:r>
        <w:rPr>
          <w:sz w:val="32"/>
          <w:szCs w:val="24"/>
        </w:rPr>
        <w:t xml:space="preserve"> clustering</w:t>
      </w:r>
      <w:r w:rsidRPr="002E5C6C">
        <w:rPr>
          <w:sz w:val="32"/>
          <w:szCs w:val="24"/>
        </w:rPr>
        <w:t xml:space="preserve"> from scratch</w:t>
      </w:r>
    </w:p>
    <w:p w14:paraId="1925BA1B" w14:textId="77777777" w:rsidR="007A4C2B" w:rsidRPr="002E5C6C" w:rsidRDefault="00000000" w:rsidP="007A4C2B">
      <w:pPr>
        <w:pStyle w:val="Heading1"/>
        <w:rPr>
          <w:sz w:val="32"/>
          <w:szCs w:val="24"/>
        </w:rPr>
      </w:pPr>
      <w:r>
        <w:rPr>
          <w:sz w:val="28"/>
          <w:szCs w:val="28"/>
        </w:rPr>
        <w:pict w14:anchorId="1597BA60">
          <v:rect id="_x0000_i1030" style="width:0;height:1.5pt" o:hralign="center" o:hrstd="t" o:hr="t" fillcolor="#a0a0a0" stroked="f"/>
        </w:pict>
      </w:r>
    </w:p>
    <w:p w14:paraId="576162AB" w14:textId="7F6320A1" w:rsidR="007A4C2B" w:rsidRDefault="007A4C2B" w:rsidP="007A4C2B">
      <w:pPr>
        <w:keepNext/>
        <w:spacing w:before="0" w:after="0"/>
        <w:ind w:left="0" w:right="0"/>
        <w:jc w:val="center"/>
      </w:pPr>
    </w:p>
    <w:p w14:paraId="30B6B707" w14:textId="77777777" w:rsidR="00501A53" w:rsidRDefault="00501A53" w:rsidP="00501A53">
      <w:pPr>
        <w:keepNext/>
        <w:jc w:val="center"/>
      </w:pPr>
      <w:r>
        <w:rPr>
          <w:noProof/>
        </w:rPr>
        <w:drawing>
          <wp:inline distT="0" distB="0" distL="0" distR="0" wp14:anchorId="68A68BA9" wp14:editId="3B2FC3C9">
            <wp:extent cx="1603169" cy="1603169"/>
            <wp:effectExtent l="0" t="0" r="0" b="0"/>
            <wp:docPr id="77512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22842" name=""/>
                    <pic:cNvPicPr/>
                  </pic:nvPicPr>
                  <pic:blipFill>
                    <a:blip r:embed="rId24"/>
                    <a:stretch>
                      <a:fillRect/>
                    </a:stretch>
                  </pic:blipFill>
                  <pic:spPr>
                    <a:xfrm>
                      <a:off x="0" y="0"/>
                      <a:ext cx="1608085" cy="1608085"/>
                    </a:xfrm>
                    <a:prstGeom prst="rect">
                      <a:avLst/>
                    </a:prstGeom>
                  </pic:spPr>
                </pic:pic>
              </a:graphicData>
            </a:graphic>
          </wp:inline>
        </w:drawing>
      </w:r>
    </w:p>
    <w:p w14:paraId="1F7073F5" w14:textId="4EF54061" w:rsidR="007A4C2B" w:rsidRPr="002A6C79" w:rsidRDefault="00501A53" w:rsidP="00501A53">
      <w:pPr>
        <w:pStyle w:val="Caption"/>
        <w:jc w:val="center"/>
      </w:pPr>
      <w:r>
        <w:t xml:space="preserve">Figure </w:t>
      </w:r>
      <w:r>
        <w:fldChar w:fldCharType="begin"/>
      </w:r>
      <w:r>
        <w:instrText xml:space="preserve"> SEQ Figure \* ARABIC </w:instrText>
      </w:r>
      <w:r>
        <w:fldChar w:fldCharType="separate"/>
      </w:r>
      <w:r w:rsidR="00F077F3">
        <w:rPr>
          <w:noProof/>
        </w:rPr>
        <w:t>8</w:t>
      </w:r>
      <w:r>
        <w:fldChar w:fldCharType="end"/>
      </w:r>
      <w:r>
        <w:t xml:space="preserve"> - original image</w:t>
      </w:r>
    </w:p>
    <w:p w14:paraId="37543A57" w14:textId="65BE2AC5" w:rsidR="00501A53" w:rsidRDefault="00501A53" w:rsidP="00501A53">
      <w:pPr>
        <w:pStyle w:val="Caption"/>
        <w:keepNext/>
        <w:jc w:val="center"/>
      </w:pPr>
      <w:r>
        <w:rPr>
          <w:noProof/>
        </w:rPr>
        <w:drawing>
          <wp:inline distT="0" distB="0" distL="0" distR="0" wp14:anchorId="3B294193" wp14:editId="7E1024A9">
            <wp:extent cx="1689911" cy="1689911"/>
            <wp:effectExtent l="0" t="0" r="5715" b="5715"/>
            <wp:docPr id="23304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88"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1689911" cy="1689911"/>
                    </a:xfrm>
                    <a:prstGeom prst="rect">
                      <a:avLst/>
                    </a:prstGeom>
                  </pic:spPr>
                </pic:pic>
              </a:graphicData>
            </a:graphic>
          </wp:inline>
        </w:drawing>
      </w:r>
    </w:p>
    <w:p w14:paraId="381D4C14" w14:textId="6C6961AE" w:rsidR="007A4C2B" w:rsidRDefault="00501A53" w:rsidP="00501A53">
      <w:pPr>
        <w:pStyle w:val="Caption"/>
        <w:jc w:val="center"/>
      </w:pPr>
      <w:r>
        <w:t xml:space="preserve">Figure </w:t>
      </w:r>
      <w:r>
        <w:fldChar w:fldCharType="begin"/>
      </w:r>
      <w:r>
        <w:instrText xml:space="preserve"> SEQ Figure \* ARABIC </w:instrText>
      </w:r>
      <w:r>
        <w:fldChar w:fldCharType="separate"/>
      </w:r>
      <w:r w:rsidR="00F077F3">
        <w:rPr>
          <w:noProof/>
        </w:rPr>
        <w:t>9</w:t>
      </w:r>
      <w:r>
        <w:fldChar w:fldCharType="end"/>
      </w:r>
      <w:r>
        <w:t xml:space="preserve"> - compressed image</w:t>
      </w:r>
    </w:p>
    <w:p w14:paraId="797D57CE" w14:textId="66AFC491" w:rsidR="0090038F" w:rsidRDefault="0090038F" w:rsidP="0090038F">
      <w:pPr>
        <w:keepNext/>
        <w:spacing w:before="0" w:after="0"/>
        <w:ind w:left="0" w:right="0"/>
        <w:jc w:val="center"/>
      </w:pPr>
    </w:p>
    <w:p w14:paraId="7FB6D690" w14:textId="25656978" w:rsidR="00377DA2" w:rsidRDefault="00501A53" w:rsidP="0090038F">
      <w:pPr>
        <w:keepNext/>
        <w:spacing w:before="0" w:after="0"/>
        <w:ind w:left="0" w:right="0"/>
        <w:jc w:val="center"/>
      </w:pPr>
      <w:r>
        <w:t xml:space="preserve">Execution Time : </w:t>
      </w:r>
      <w:r w:rsidR="004038AA">
        <w:t>42s</w:t>
      </w:r>
      <w:r>
        <w:t>,  Iterations : 3</w:t>
      </w:r>
      <w:r w:rsidR="004038AA">
        <w:t>0</w:t>
      </w:r>
      <w:r>
        <w:t xml:space="preserve">0, L2 Norm : </w:t>
      </w:r>
      <w:r w:rsidR="004038AA" w:rsidRPr="004038AA">
        <w:t>4562158.853435</w:t>
      </w:r>
    </w:p>
    <w:p w14:paraId="375BAA7D" w14:textId="77777777" w:rsidR="00377DA2" w:rsidRDefault="00377DA2">
      <w:pPr>
        <w:spacing w:before="0" w:after="0"/>
        <w:ind w:left="0" w:right="0"/>
      </w:pPr>
      <w:r>
        <w:br w:type="page"/>
      </w:r>
    </w:p>
    <w:p w14:paraId="733FFB58" w14:textId="177BA007" w:rsidR="00377DA2" w:rsidRDefault="00377DA2" w:rsidP="00377DA2">
      <w:pPr>
        <w:spacing w:before="120" w:after="0"/>
        <w:ind w:left="0"/>
      </w:pPr>
      <w:r w:rsidRPr="0041428F">
        <w:rPr>
          <w:noProof/>
        </w:rPr>
        <w:lastRenderedPageBreak/>
        <mc:AlternateContent>
          <mc:Choice Requires="wpg">
            <w:drawing>
              <wp:anchor distT="0" distB="0" distL="114300" distR="114300" simplePos="0" relativeHeight="251673600" behindDoc="1" locked="1" layoutInCell="1" allowOverlap="1" wp14:anchorId="7D9F9AAF" wp14:editId="6EFE2D59">
                <wp:simplePos x="0" y="0"/>
                <wp:positionH relativeFrom="column">
                  <wp:posOffset>-457200</wp:posOffset>
                </wp:positionH>
                <wp:positionV relativeFrom="paragraph">
                  <wp:posOffset>-457200</wp:posOffset>
                </wp:positionV>
                <wp:extent cx="8247888" cy="3026664"/>
                <wp:effectExtent l="0" t="0" r="1270" b="2540"/>
                <wp:wrapNone/>
                <wp:docPr id="1761753339"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888" cy="3026664"/>
                          <a:chOff x="-7144" y="-7144"/>
                          <a:chExt cx="6005513" cy="1924050"/>
                        </a:xfrm>
                      </wpg:grpSpPr>
                      <wps:wsp>
                        <wps:cNvPr id="768442081" name="Freeform: Shape 768442081"/>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6096469" name="Freeform: Shape 2016096469"/>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647534" name="Freeform: Shape 96647534"/>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310639" name="Freeform: Shape 371310639"/>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99CBEA" id="Graphic 17" o:spid="_x0000_s1026" alt="&quot;&quot;" style="position:absolute;margin-left:-36pt;margin-top:-36pt;width:649.45pt;height:238.3pt;z-index:-251642880;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">
                <v:shape id="Freeform: Shape 768442081"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016096469"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96647534"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371310639"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377DA2" w:rsidRPr="0041428F" w14:paraId="54F1705A" w14:textId="77777777" w:rsidTr="000369AB">
        <w:trPr>
          <w:trHeight w:val="270"/>
          <w:jc w:val="center"/>
        </w:trPr>
        <w:tc>
          <w:tcPr>
            <w:tcW w:w="10800" w:type="dxa"/>
          </w:tcPr>
          <w:p w14:paraId="789A5D12" w14:textId="77777777" w:rsidR="00377DA2" w:rsidRPr="0041428F" w:rsidRDefault="00377DA2" w:rsidP="000369AB">
            <w:pPr>
              <w:pStyle w:val="ContactInfo"/>
              <w:rPr>
                <w:color w:val="000000" w:themeColor="text1"/>
              </w:rPr>
            </w:pPr>
            <w:r w:rsidRPr="0041428F">
              <w:rPr>
                <w:noProof/>
                <w:color w:val="000000" w:themeColor="text1"/>
              </w:rPr>
              <mc:AlternateContent>
                <mc:Choice Requires="wps">
                  <w:drawing>
                    <wp:inline distT="0" distB="0" distL="0" distR="0" wp14:anchorId="281EA040" wp14:editId="39F686E6">
                      <wp:extent cx="4493573" cy="407670"/>
                      <wp:effectExtent l="19050" t="19050" r="21590" b="26035"/>
                      <wp:docPr id="1008064654" name="Shape 61"/>
                      <wp:cNvGraphicFramePr/>
                      <a:graphic xmlns:a="http://schemas.openxmlformats.org/drawingml/2006/main">
                        <a:graphicData uri="http://schemas.microsoft.com/office/word/2010/wordprocessingShape">
                          <wps:wsp>
                            <wps:cNvSpPr/>
                            <wps:spPr>
                              <a:xfrm>
                                <a:off x="0" y="0"/>
                                <a:ext cx="4493573" cy="40767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524BF0D9" w14:textId="77777777" w:rsidR="00377DA2" w:rsidRPr="007808F8" w:rsidRDefault="00377DA2" w:rsidP="00377DA2">
                                  <w:pPr>
                                    <w:pStyle w:val="Logo"/>
                                    <w:jc w:val="left"/>
                                  </w:pPr>
                                  <w:r w:rsidRPr="007808F8">
                                    <w:t xml:space="preserve"> TECH STACK AI BRANCH</w:t>
                                  </w:r>
                                </w:p>
                              </w:txbxContent>
                            </wps:txbx>
                            <wps:bodyPr wrap="square" lIns="19050" tIns="19050" rIns="19050" bIns="19050" anchor="ctr">
                              <a:spAutoFit/>
                            </wps:bodyPr>
                          </wps:wsp>
                        </a:graphicData>
                      </a:graphic>
                    </wp:inline>
                  </w:drawing>
                </mc:Choice>
                <mc:Fallback>
                  <w:pict>
                    <v:rect w14:anchorId="281EA040" id="_x0000_s1032" style="width:353.8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" filled="f" strokecolor="white [3212]" strokeweight="3pt">
                      <v:stroke miterlimit="4"/>
                      <v:textbox style="mso-fit-shape-to-text:t" inset="1.5pt,1.5pt,1.5pt,1.5pt">
                        <w:txbxContent>
                          <w:p w14:paraId="524BF0D9" w14:textId="77777777" w:rsidR="00377DA2" w:rsidRPr="007808F8" w:rsidRDefault="00377DA2" w:rsidP="00377DA2">
                            <w:pPr>
                              <w:pStyle w:val="Logo"/>
                              <w:jc w:val="left"/>
                            </w:pPr>
                            <w:r w:rsidRPr="007808F8">
                              <w:t xml:space="preserve"> TECH STACK AI BRANCH</w:t>
                            </w:r>
                          </w:p>
                        </w:txbxContent>
                      </v:textbox>
                      <w10:anchorlock/>
                    </v:rect>
                  </w:pict>
                </mc:Fallback>
              </mc:AlternateContent>
            </w:r>
          </w:p>
        </w:tc>
      </w:tr>
      <w:tr w:rsidR="00377DA2" w:rsidRPr="0041428F" w14:paraId="0DB509D7" w14:textId="77777777" w:rsidTr="000369AB">
        <w:trPr>
          <w:trHeight w:val="2691"/>
          <w:jc w:val="center"/>
        </w:trPr>
        <w:tc>
          <w:tcPr>
            <w:tcW w:w="10800" w:type="dxa"/>
            <w:vAlign w:val="bottom"/>
          </w:tcPr>
          <w:p w14:paraId="4D700D6D" w14:textId="77777777" w:rsidR="00377DA2" w:rsidRPr="00A66B18" w:rsidRDefault="00377DA2" w:rsidP="000369AB">
            <w:pPr>
              <w:pStyle w:val="ContactInfo"/>
            </w:pPr>
            <w:r>
              <w:t>Sayed Mohammad Fatemi</w:t>
            </w:r>
          </w:p>
          <w:p w14:paraId="5EBFFB8B" w14:textId="77777777" w:rsidR="00377DA2" w:rsidRPr="0041428F" w:rsidRDefault="00377DA2" w:rsidP="000369AB">
            <w:pPr>
              <w:pStyle w:val="ContactInfo"/>
            </w:pPr>
            <w:r>
              <w:t>Student Number : 40127793</w:t>
            </w:r>
          </w:p>
          <w:p w14:paraId="0621E163" w14:textId="77777777" w:rsidR="00377DA2" w:rsidRDefault="00377DA2" w:rsidP="000369AB">
            <w:pPr>
              <w:pStyle w:val="ContactInfo"/>
            </w:pPr>
            <w:r>
              <w:t>+989140015340</w:t>
            </w:r>
          </w:p>
          <w:p w14:paraId="5CD036EE" w14:textId="77777777" w:rsidR="00377DA2" w:rsidRPr="00A66B18" w:rsidRDefault="00377DA2" w:rsidP="000369AB">
            <w:pPr>
              <w:pStyle w:val="ContactInfo"/>
            </w:pPr>
            <w:r>
              <w:t>Telegram : @Lucimad</w:t>
            </w:r>
          </w:p>
          <w:p w14:paraId="3AD8297E" w14:textId="77777777" w:rsidR="00377DA2" w:rsidRPr="0041428F" w:rsidRDefault="00377DA2" w:rsidP="000369AB">
            <w:pPr>
              <w:pStyle w:val="ContactInfo"/>
            </w:pPr>
            <w:r>
              <w:rPr>
                <w:rStyle w:val="Strong"/>
              </w:rPr>
              <w:t>smf007smf007@gmail.com</w:t>
            </w:r>
          </w:p>
          <w:p w14:paraId="11BCA93B" w14:textId="77777777" w:rsidR="00377DA2" w:rsidRPr="0041428F" w:rsidRDefault="00377DA2" w:rsidP="000369AB">
            <w:pPr>
              <w:pStyle w:val="ContactInfo"/>
              <w:rPr>
                <w:color w:val="000000" w:themeColor="text1"/>
              </w:rPr>
            </w:pPr>
          </w:p>
        </w:tc>
      </w:tr>
    </w:tbl>
    <w:p w14:paraId="75472291" w14:textId="77777777" w:rsidR="00377DA2" w:rsidRDefault="00377DA2" w:rsidP="00377DA2"/>
    <w:p w14:paraId="45060DFC" w14:textId="77777777" w:rsidR="00377DA2" w:rsidRDefault="00377DA2" w:rsidP="00377DA2">
      <w:pPr>
        <w:pStyle w:val="Heading1"/>
        <w:rPr>
          <w:sz w:val="32"/>
          <w:szCs w:val="24"/>
        </w:rPr>
      </w:pPr>
      <w:r w:rsidRPr="002E5C6C">
        <w:rPr>
          <w:sz w:val="32"/>
          <w:szCs w:val="24"/>
        </w:rPr>
        <w:t>Implementing K-means</w:t>
      </w:r>
      <w:r>
        <w:rPr>
          <w:sz w:val="32"/>
          <w:szCs w:val="24"/>
        </w:rPr>
        <w:t xml:space="preserve"> clustering</w:t>
      </w:r>
      <w:r w:rsidRPr="002E5C6C">
        <w:rPr>
          <w:sz w:val="32"/>
          <w:szCs w:val="24"/>
        </w:rPr>
        <w:t xml:space="preserve"> from scratch</w:t>
      </w:r>
    </w:p>
    <w:p w14:paraId="14535963" w14:textId="77777777" w:rsidR="00377DA2" w:rsidRPr="002E5C6C" w:rsidRDefault="00000000" w:rsidP="00377DA2">
      <w:pPr>
        <w:pStyle w:val="Heading1"/>
        <w:rPr>
          <w:sz w:val="32"/>
          <w:szCs w:val="24"/>
        </w:rPr>
      </w:pPr>
      <w:r>
        <w:rPr>
          <w:sz w:val="28"/>
          <w:szCs w:val="28"/>
        </w:rPr>
        <w:pict w14:anchorId="2B255573">
          <v:rect id="_x0000_i1031" style="width:0;height:1.5pt" o:hralign="center" o:hrstd="t" o:hr="t" fillcolor="#a0a0a0" stroked="f"/>
        </w:pict>
      </w:r>
    </w:p>
    <w:p w14:paraId="585A5B9A" w14:textId="6CFDCC44" w:rsidR="00292EC6" w:rsidRDefault="00292EC6" w:rsidP="00292EC6">
      <w:pPr>
        <w:pStyle w:val="Heading1"/>
        <w:rPr>
          <w:sz w:val="32"/>
          <w:szCs w:val="24"/>
        </w:rPr>
      </w:pPr>
      <w:r w:rsidRPr="00292EC6">
        <w:rPr>
          <w:sz w:val="32"/>
          <w:szCs w:val="24"/>
        </w:rPr>
        <w:t>Optimization</w:t>
      </w:r>
    </w:p>
    <w:p w14:paraId="3995DBF3" w14:textId="35CF7E28" w:rsidR="00870245" w:rsidRDefault="00292EC6" w:rsidP="00870245">
      <w:r>
        <w:tab/>
        <w:t>There are a lot of ways that we can improve the execution time or quality of the this algorithm, however it is important to note that sometimes it is a trade-off between these two.</w:t>
      </w:r>
      <w:r w:rsidR="00870245">
        <w:t xml:space="preserve"> Some optimization </w:t>
      </w:r>
      <w:r w:rsidR="00870245" w:rsidRPr="00870245">
        <w:t>technique</w:t>
      </w:r>
      <w:r w:rsidR="00870245">
        <w:t>s are as follows:</w:t>
      </w:r>
    </w:p>
    <w:p w14:paraId="659DAE18" w14:textId="77777777" w:rsidR="004A26CD" w:rsidRDefault="00870245" w:rsidP="004A26CD">
      <w:pPr>
        <w:pStyle w:val="ListParagraph"/>
        <w:numPr>
          <w:ilvl w:val="0"/>
          <w:numId w:val="2"/>
        </w:numPr>
        <w:rPr>
          <w:b/>
          <w:bCs/>
        </w:rPr>
      </w:pPr>
      <w:r w:rsidRPr="00870245">
        <w:rPr>
          <w:b/>
          <w:bCs/>
        </w:rPr>
        <w:t xml:space="preserve">Initialization Techniques </w:t>
      </w:r>
    </w:p>
    <w:p w14:paraId="1D2D282F" w14:textId="4F8D87C0" w:rsidR="004A26CD" w:rsidRPr="004A26CD" w:rsidRDefault="004A26CD" w:rsidP="004A26CD">
      <w:pPr>
        <w:pStyle w:val="ListParagraph"/>
        <w:numPr>
          <w:ilvl w:val="1"/>
          <w:numId w:val="2"/>
        </w:numPr>
        <w:rPr>
          <w:b/>
          <w:bCs/>
        </w:rPr>
      </w:pPr>
      <w:r w:rsidRPr="00870245">
        <w:rPr>
          <w:b/>
          <w:bCs/>
        </w:rPr>
        <w:t>E.g. : K-Means++: A smarter initialization method that spreads out initial cluster centers. This</w:t>
      </w:r>
      <w:r>
        <w:rPr>
          <w:b/>
          <w:bCs/>
        </w:rPr>
        <w:t xml:space="preserve"> </w:t>
      </w:r>
      <w:r w:rsidRPr="00870245">
        <w:rPr>
          <w:b/>
          <w:bCs/>
        </w:rPr>
        <w:t>significantly improves the convergence speed and accuracy.</w:t>
      </w:r>
      <w:r>
        <w:rPr>
          <w:b/>
          <w:bCs/>
          <w:vertAlign w:val="superscript"/>
        </w:rPr>
        <w:t>[8]</w:t>
      </w:r>
    </w:p>
    <w:p w14:paraId="03353CF7" w14:textId="11E3A781" w:rsidR="004A26CD" w:rsidRDefault="004A26CD" w:rsidP="004A26CD">
      <w:pPr>
        <w:pStyle w:val="ListParagraph"/>
        <w:numPr>
          <w:ilvl w:val="0"/>
          <w:numId w:val="2"/>
        </w:numPr>
        <w:rPr>
          <w:b/>
          <w:bCs/>
        </w:rPr>
      </w:pPr>
      <w:r w:rsidRPr="004A26CD">
        <w:rPr>
          <w:b/>
          <w:bCs/>
        </w:rPr>
        <w:t>Distance Measures</w:t>
      </w:r>
    </w:p>
    <w:p w14:paraId="5F59547E" w14:textId="26032597" w:rsidR="00682CB6" w:rsidRPr="004A26CD" w:rsidRDefault="00682CB6" w:rsidP="00682CB6">
      <w:pPr>
        <w:pStyle w:val="ListParagraph"/>
        <w:numPr>
          <w:ilvl w:val="1"/>
          <w:numId w:val="2"/>
        </w:numPr>
        <w:rPr>
          <w:b/>
          <w:bCs/>
        </w:rPr>
      </w:pPr>
      <w:r>
        <w:rPr>
          <w:b/>
          <w:bCs/>
        </w:rPr>
        <w:t>E.g. :</w:t>
      </w:r>
      <w:r w:rsidRPr="00682CB6">
        <w:rPr>
          <w:b/>
          <w:bCs/>
        </w:rPr>
        <w:t xml:space="preserve"> Euclidean Distance: The default, but other distance measures can be used depending on the data.</w:t>
      </w:r>
      <w:r>
        <w:rPr>
          <w:b/>
          <w:bCs/>
          <w:vertAlign w:val="superscript"/>
        </w:rPr>
        <w:t>[9]</w:t>
      </w:r>
    </w:p>
    <w:p w14:paraId="035596A3" w14:textId="311C5BFA" w:rsidR="004A26CD" w:rsidRDefault="004A26CD" w:rsidP="004A26CD">
      <w:pPr>
        <w:pStyle w:val="ListParagraph"/>
        <w:numPr>
          <w:ilvl w:val="0"/>
          <w:numId w:val="2"/>
        </w:numPr>
        <w:rPr>
          <w:b/>
          <w:bCs/>
        </w:rPr>
      </w:pPr>
      <w:r w:rsidRPr="004A26CD">
        <w:rPr>
          <w:b/>
          <w:bCs/>
        </w:rPr>
        <w:t>Efficient Computation</w:t>
      </w:r>
    </w:p>
    <w:p w14:paraId="2F1734AE" w14:textId="6C6D3AAF" w:rsidR="00C219F4" w:rsidRPr="00CB1EC0" w:rsidRDefault="00C219F4" w:rsidP="00C219F4">
      <w:pPr>
        <w:pStyle w:val="ListParagraph"/>
        <w:ind w:left="2160"/>
        <w:rPr>
          <w:b/>
          <w:bCs/>
          <w:vertAlign w:val="superscript"/>
        </w:rPr>
      </w:pPr>
      <w:r>
        <w:rPr>
          <w:b/>
          <w:bCs/>
        </w:rPr>
        <w:t xml:space="preserve">E.g. : </w:t>
      </w:r>
      <w:r w:rsidRPr="00C219F4">
        <w:rPr>
          <w:b/>
          <w:bCs/>
        </w:rPr>
        <w:t>Elkan’s Algorithm: This optimizes the distance computation by using the triangle inequality, which reduces the number of distance calculations.</w:t>
      </w:r>
      <w:r w:rsidR="00CB1EC0">
        <w:rPr>
          <w:b/>
          <w:bCs/>
          <w:vertAlign w:val="superscript"/>
        </w:rPr>
        <w:t>[10]</w:t>
      </w:r>
    </w:p>
    <w:p w14:paraId="2E4D13A9" w14:textId="6CF8B4DF" w:rsidR="004A26CD" w:rsidRDefault="004A26CD" w:rsidP="004A26CD">
      <w:pPr>
        <w:pStyle w:val="ListParagraph"/>
        <w:numPr>
          <w:ilvl w:val="0"/>
          <w:numId w:val="2"/>
        </w:numPr>
        <w:rPr>
          <w:b/>
          <w:bCs/>
        </w:rPr>
      </w:pPr>
      <w:r w:rsidRPr="004A26CD">
        <w:rPr>
          <w:b/>
          <w:bCs/>
        </w:rPr>
        <w:t>Cluster Updating</w:t>
      </w:r>
    </w:p>
    <w:p w14:paraId="4EDD7377" w14:textId="6BA166B9" w:rsidR="0064153D" w:rsidRDefault="008F7327" w:rsidP="0064153D">
      <w:pPr>
        <w:pStyle w:val="ListParagraph"/>
        <w:numPr>
          <w:ilvl w:val="1"/>
          <w:numId w:val="2"/>
        </w:numPr>
        <w:rPr>
          <w:b/>
          <w:bCs/>
        </w:rPr>
      </w:pPr>
      <w:r>
        <w:rPr>
          <w:b/>
          <w:bCs/>
        </w:rPr>
        <w:t xml:space="preserve">E.g. : </w:t>
      </w:r>
      <w:r w:rsidR="0064153D" w:rsidRPr="0064153D">
        <w:rPr>
          <w:b/>
          <w:bCs/>
        </w:rPr>
        <w:t>Mini-Batch K-Means: Processes a small random subset of data in each iteration, leading to faster convergence and scalability to larger datasets.</w:t>
      </w:r>
      <w:r w:rsidR="0064153D">
        <w:rPr>
          <w:b/>
          <w:bCs/>
          <w:vertAlign w:val="superscript"/>
        </w:rPr>
        <w:t>[11]</w:t>
      </w:r>
    </w:p>
    <w:p w14:paraId="03AD8D94" w14:textId="344854EB" w:rsidR="004A26CD" w:rsidRDefault="004A26CD" w:rsidP="004A26CD">
      <w:pPr>
        <w:pStyle w:val="ListParagraph"/>
        <w:numPr>
          <w:ilvl w:val="0"/>
          <w:numId w:val="2"/>
        </w:numPr>
        <w:rPr>
          <w:b/>
          <w:bCs/>
        </w:rPr>
      </w:pPr>
      <w:r w:rsidRPr="004A26CD">
        <w:rPr>
          <w:b/>
          <w:bCs/>
        </w:rPr>
        <w:t>Stopping Criteria</w:t>
      </w:r>
    </w:p>
    <w:p w14:paraId="3C4E7BEB" w14:textId="0A4FB237" w:rsidR="008F7327" w:rsidRPr="008F7327" w:rsidRDefault="008F7327" w:rsidP="008F7327">
      <w:pPr>
        <w:pStyle w:val="ListParagraph"/>
        <w:numPr>
          <w:ilvl w:val="1"/>
          <w:numId w:val="2"/>
        </w:numPr>
        <w:rPr>
          <w:b/>
          <w:bCs/>
        </w:rPr>
      </w:pPr>
      <w:r w:rsidRPr="008F7327">
        <w:rPr>
          <w:b/>
          <w:bCs/>
        </w:rPr>
        <w:t xml:space="preserve"> Fixed Iterations: Run for a set number of iterations.</w:t>
      </w:r>
    </w:p>
    <w:p w14:paraId="29F4B75F" w14:textId="4AE42485" w:rsidR="008F7327" w:rsidRPr="008F7327" w:rsidRDefault="008F7327" w:rsidP="008F7327">
      <w:pPr>
        <w:pStyle w:val="ListParagraph"/>
        <w:numPr>
          <w:ilvl w:val="1"/>
          <w:numId w:val="2"/>
        </w:numPr>
        <w:rPr>
          <w:b/>
          <w:bCs/>
        </w:rPr>
      </w:pPr>
      <w:r w:rsidRPr="008F7327">
        <w:rPr>
          <w:b/>
          <w:bCs/>
        </w:rPr>
        <w:t xml:space="preserve"> Convergence Threshold: Stop when the centroids no longer move significantly (i.e., the change in centroid positions is below a threshold).</w:t>
      </w:r>
    </w:p>
    <w:p w14:paraId="7E648836" w14:textId="36B2277A" w:rsidR="008F7327" w:rsidRDefault="008F7327" w:rsidP="008F7327">
      <w:pPr>
        <w:pStyle w:val="ListParagraph"/>
        <w:numPr>
          <w:ilvl w:val="1"/>
          <w:numId w:val="2"/>
        </w:numPr>
        <w:rPr>
          <w:b/>
          <w:bCs/>
        </w:rPr>
      </w:pPr>
      <w:r w:rsidRPr="008F7327">
        <w:rPr>
          <w:b/>
          <w:bCs/>
        </w:rPr>
        <w:t xml:space="preserve"> Centroid Convergence: Stop when a certain percentage of centroids do not</w:t>
      </w:r>
      <w:r w:rsidR="00414EF6">
        <w:rPr>
          <w:b/>
          <w:bCs/>
        </w:rPr>
        <w:t xml:space="preserve"> </w:t>
      </w:r>
      <w:r w:rsidRPr="008F7327">
        <w:rPr>
          <w:b/>
          <w:bCs/>
        </w:rPr>
        <w:t>change between iterations.</w:t>
      </w:r>
      <w:r w:rsidR="00414EF6">
        <w:rPr>
          <w:b/>
          <w:bCs/>
          <w:vertAlign w:val="superscript"/>
        </w:rPr>
        <w:t>[12]</w:t>
      </w:r>
    </w:p>
    <w:p w14:paraId="0368A063" w14:textId="1F96B46B" w:rsidR="004A26CD" w:rsidRDefault="004A26CD" w:rsidP="004A26CD">
      <w:pPr>
        <w:pStyle w:val="ListParagraph"/>
        <w:numPr>
          <w:ilvl w:val="0"/>
          <w:numId w:val="2"/>
        </w:numPr>
        <w:rPr>
          <w:b/>
          <w:bCs/>
        </w:rPr>
      </w:pPr>
      <w:r w:rsidRPr="004A26CD">
        <w:rPr>
          <w:b/>
          <w:bCs/>
        </w:rPr>
        <w:t>Dimensionality Reductio</w:t>
      </w:r>
      <w:r w:rsidR="00582D49">
        <w:rPr>
          <w:b/>
          <w:bCs/>
        </w:rPr>
        <w:t>n</w:t>
      </w:r>
    </w:p>
    <w:p w14:paraId="3C489D3D" w14:textId="25BDA131" w:rsidR="00582D49" w:rsidRPr="00582D49" w:rsidRDefault="00582D49" w:rsidP="00582D49">
      <w:pPr>
        <w:pStyle w:val="ListParagraph"/>
        <w:numPr>
          <w:ilvl w:val="1"/>
          <w:numId w:val="2"/>
        </w:numPr>
        <w:rPr>
          <w:b/>
          <w:bCs/>
        </w:rPr>
      </w:pPr>
      <w:r w:rsidRPr="00582D49">
        <w:rPr>
          <w:b/>
          <w:bCs/>
        </w:rPr>
        <w:t xml:space="preserve">  Principal Component Analysis (PCA): Reduces the dimensionality of the data while preserving as much variance as possible.</w:t>
      </w:r>
    </w:p>
    <w:p w14:paraId="19559235" w14:textId="279D0DAA" w:rsidR="00582D49" w:rsidRDefault="00582D49" w:rsidP="00582D49">
      <w:pPr>
        <w:pStyle w:val="ListParagraph"/>
        <w:numPr>
          <w:ilvl w:val="1"/>
          <w:numId w:val="2"/>
        </w:numPr>
        <w:rPr>
          <w:b/>
          <w:bCs/>
        </w:rPr>
      </w:pPr>
      <w:r w:rsidRPr="00582D49">
        <w:rPr>
          <w:b/>
          <w:bCs/>
        </w:rPr>
        <w:t xml:space="preserve"> t-SNE: For non-linear dimensionality reduction, often used in visualizing clusters in high-dimensional data.</w:t>
      </w:r>
      <w:r>
        <w:rPr>
          <w:b/>
          <w:bCs/>
          <w:vertAlign w:val="superscript"/>
        </w:rPr>
        <w:t>[13]</w:t>
      </w:r>
    </w:p>
    <w:p w14:paraId="15A2B350" w14:textId="77777777" w:rsidR="00582D49" w:rsidRDefault="00582D49" w:rsidP="00582D49">
      <w:pPr>
        <w:spacing w:before="120" w:after="0"/>
        <w:ind w:left="0"/>
      </w:pPr>
      <w:r w:rsidRPr="0041428F">
        <w:rPr>
          <w:noProof/>
        </w:rPr>
        <w:lastRenderedPageBreak/>
        <mc:AlternateContent>
          <mc:Choice Requires="wpg">
            <w:drawing>
              <wp:anchor distT="0" distB="0" distL="114300" distR="114300" simplePos="0" relativeHeight="251675648" behindDoc="1" locked="1" layoutInCell="1" allowOverlap="1" wp14:anchorId="0E55330E" wp14:editId="0F611D4E">
                <wp:simplePos x="0" y="0"/>
                <wp:positionH relativeFrom="column">
                  <wp:posOffset>-457200</wp:posOffset>
                </wp:positionH>
                <wp:positionV relativeFrom="paragraph">
                  <wp:posOffset>-457200</wp:posOffset>
                </wp:positionV>
                <wp:extent cx="8247888" cy="3026664"/>
                <wp:effectExtent l="0" t="0" r="1270" b="2540"/>
                <wp:wrapNone/>
                <wp:docPr id="1647912465"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888" cy="3026664"/>
                          <a:chOff x="-7144" y="-7144"/>
                          <a:chExt cx="6005513" cy="1924050"/>
                        </a:xfrm>
                      </wpg:grpSpPr>
                      <wps:wsp>
                        <wps:cNvPr id="486157001" name="Freeform: Shape 486157001"/>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573459" name="Freeform: Shape 780573459"/>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5191013" name="Freeform: Shape 190519101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092487" name="Freeform: Shape 197092487"/>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3654E9" id="Graphic 17" o:spid="_x0000_s1026" alt="&quot;&quot;" style="position:absolute;margin-left:-36pt;margin-top:-36pt;width:649.45pt;height:238.3pt;z-index:-251640832;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">
                <v:shape id="Freeform: Shape 486157001"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780573459"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190519101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197092487"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582D49" w:rsidRPr="0041428F" w14:paraId="475B0112" w14:textId="77777777" w:rsidTr="000369AB">
        <w:trPr>
          <w:trHeight w:val="270"/>
          <w:jc w:val="center"/>
        </w:trPr>
        <w:tc>
          <w:tcPr>
            <w:tcW w:w="10800" w:type="dxa"/>
          </w:tcPr>
          <w:p w14:paraId="1DC5C674" w14:textId="77777777" w:rsidR="00582D49" w:rsidRPr="0041428F" w:rsidRDefault="00582D49" w:rsidP="000369AB">
            <w:pPr>
              <w:pStyle w:val="ContactInfo"/>
              <w:rPr>
                <w:color w:val="000000" w:themeColor="text1"/>
              </w:rPr>
            </w:pPr>
            <w:r w:rsidRPr="0041428F">
              <w:rPr>
                <w:noProof/>
                <w:color w:val="000000" w:themeColor="text1"/>
              </w:rPr>
              <mc:AlternateContent>
                <mc:Choice Requires="wps">
                  <w:drawing>
                    <wp:inline distT="0" distB="0" distL="0" distR="0" wp14:anchorId="58815406" wp14:editId="74814DE8">
                      <wp:extent cx="4493573" cy="407670"/>
                      <wp:effectExtent l="19050" t="19050" r="21590" b="26035"/>
                      <wp:docPr id="2105410045" name="Shape 61"/>
                      <wp:cNvGraphicFramePr/>
                      <a:graphic xmlns:a="http://schemas.openxmlformats.org/drawingml/2006/main">
                        <a:graphicData uri="http://schemas.microsoft.com/office/word/2010/wordprocessingShape">
                          <wps:wsp>
                            <wps:cNvSpPr/>
                            <wps:spPr>
                              <a:xfrm>
                                <a:off x="0" y="0"/>
                                <a:ext cx="4493573" cy="40767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7AA42B07" w14:textId="77777777" w:rsidR="00582D49" w:rsidRPr="007808F8" w:rsidRDefault="00582D49" w:rsidP="00582D49">
                                  <w:pPr>
                                    <w:pStyle w:val="Logo"/>
                                    <w:jc w:val="left"/>
                                  </w:pPr>
                                  <w:r w:rsidRPr="007808F8">
                                    <w:t xml:space="preserve"> TECH STACK AI BRANCH</w:t>
                                  </w:r>
                                </w:p>
                              </w:txbxContent>
                            </wps:txbx>
                            <wps:bodyPr wrap="square" lIns="19050" tIns="19050" rIns="19050" bIns="19050" anchor="ctr">
                              <a:spAutoFit/>
                            </wps:bodyPr>
                          </wps:wsp>
                        </a:graphicData>
                      </a:graphic>
                    </wp:inline>
                  </w:drawing>
                </mc:Choice>
                <mc:Fallback>
                  <w:pict>
                    <v:rect w14:anchorId="58815406" id="_x0000_s1033" style="width:353.8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" filled="f" strokecolor="white [3212]" strokeweight="3pt">
                      <v:stroke miterlimit="4"/>
                      <v:textbox style="mso-fit-shape-to-text:t" inset="1.5pt,1.5pt,1.5pt,1.5pt">
                        <w:txbxContent>
                          <w:p w14:paraId="7AA42B07" w14:textId="77777777" w:rsidR="00582D49" w:rsidRPr="007808F8" w:rsidRDefault="00582D49" w:rsidP="00582D49">
                            <w:pPr>
                              <w:pStyle w:val="Logo"/>
                              <w:jc w:val="left"/>
                            </w:pPr>
                            <w:r w:rsidRPr="007808F8">
                              <w:t xml:space="preserve"> TECH STACK AI BRANCH</w:t>
                            </w:r>
                          </w:p>
                        </w:txbxContent>
                      </v:textbox>
                      <w10:anchorlock/>
                    </v:rect>
                  </w:pict>
                </mc:Fallback>
              </mc:AlternateContent>
            </w:r>
          </w:p>
        </w:tc>
      </w:tr>
      <w:tr w:rsidR="00582D49" w:rsidRPr="0041428F" w14:paraId="6F7043FB" w14:textId="77777777" w:rsidTr="000369AB">
        <w:trPr>
          <w:trHeight w:val="2691"/>
          <w:jc w:val="center"/>
        </w:trPr>
        <w:tc>
          <w:tcPr>
            <w:tcW w:w="10800" w:type="dxa"/>
            <w:vAlign w:val="bottom"/>
          </w:tcPr>
          <w:p w14:paraId="0944DA79" w14:textId="77777777" w:rsidR="00582D49" w:rsidRPr="00A66B18" w:rsidRDefault="00582D49" w:rsidP="000369AB">
            <w:pPr>
              <w:pStyle w:val="ContactInfo"/>
            </w:pPr>
            <w:r>
              <w:t>Sayed Mohammad Fatemi</w:t>
            </w:r>
          </w:p>
          <w:p w14:paraId="317DF9A6" w14:textId="77777777" w:rsidR="00582D49" w:rsidRPr="0041428F" w:rsidRDefault="00582D49" w:rsidP="000369AB">
            <w:pPr>
              <w:pStyle w:val="ContactInfo"/>
            </w:pPr>
            <w:r>
              <w:t>Student Number : 40127793</w:t>
            </w:r>
          </w:p>
          <w:p w14:paraId="48DF16CB" w14:textId="77777777" w:rsidR="00582D49" w:rsidRDefault="00582D49" w:rsidP="000369AB">
            <w:pPr>
              <w:pStyle w:val="ContactInfo"/>
            </w:pPr>
            <w:r>
              <w:t>+989140015340</w:t>
            </w:r>
          </w:p>
          <w:p w14:paraId="317A3A25" w14:textId="77777777" w:rsidR="00582D49" w:rsidRPr="00A66B18" w:rsidRDefault="00582D49" w:rsidP="000369AB">
            <w:pPr>
              <w:pStyle w:val="ContactInfo"/>
            </w:pPr>
            <w:r>
              <w:t>Telegram : @Lucimad</w:t>
            </w:r>
          </w:p>
          <w:p w14:paraId="39157376" w14:textId="77777777" w:rsidR="00582D49" w:rsidRPr="0041428F" w:rsidRDefault="00582D49" w:rsidP="000369AB">
            <w:pPr>
              <w:pStyle w:val="ContactInfo"/>
            </w:pPr>
            <w:r>
              <w:rPr>
                <w:rStyle w:val="Strong"/>
              </w:rPr>
              <w:t>smf007smf007@gmail.com</w:t>
            </w:r>
          </w:p>
          <w:p w14:paraId="06FB3D6D" w14:textId="77777777" w:rsidR="00582D49" w:rsidRPr="0041428F" w:rsidRDefault="00582D49" w:rsidP="000369AB">
            <w:pPr>
              <w:pStyle w:val="ContactInfo"/>
              <w:rPr>
                <w:color w:val="000000" w:themeColor="text1"/>
              </w:rPr>
            </w:pPr>
          </w:p>
        </w:tc>
      </w:tr>
    </w:tbl>
    <w:p w14:paraId="40ECD5AA" w14:textId="77777777" w:rsidR="00582D49" w:rsidRDefault="00582D49" w:rsidP="00582D49"/>
    <w:p w14:paraId="58CDC0BC" w14:textId="77777777" w:rsidR="00582D49" w:rsidRDefault="00582D49" w:rsidP="00582D49">
      <w:pPr>
        <w:pStyle w:val="Heading1"/>
        <w:rPr>
          <w:sz w:val="32"/>
          <w:szCs w:val="24"/>
        </w:rPr>
      </w:pPr>
      <w:r w:rsidRPr="002E5C6C">
        <w:rPr>
          <w:sz w:val="32"/>
          <w:szCs w:val="24"/>
        </w:rPr>
        <w:t>Implementing K-means</w:t>
      </w:r>
      <w:r>
        <w:rPr>
          <w:sz w:val="32"/>
          <w:szCs w:val="24"/>
        </w:rPr>
        <w:t xml:space="preserve"> clustering</w:t>
      </w:r>
      <w:r w:rsidRPr="002E5C6C">
        <w:rPr>
          <w:sz w:val="32"/>
          <w:szCs w:val="24"/>
        </w:rPr>
        <w:t xml:space="preserve"> from scratch</w:t>
      </w:r>
    </w:p>
    <w:p w14:paraId="6867CE4D" w14:textId="77777777" w:rsidR="00582D49" w:rsidRPr="002E5C6C" w:rsidRDefault="00000000" w:rsidP="00582D49">
      <w:pPr>
        <w:pStyle w:val="Heading1"/>
        <w:rPr>
          <w:sz w:val="32"/>
          <w:szCs w:val="24"/>
        </w:rPr>
      </w:pPr>
      <w:r>
        <w:rPr>
          <w:sz w:val="28"/>
          <w:szCs w:val="28"/>
        </w:rPr>
        <w:pict w14:anchorId="784498BB">
          <v:rect id="_x0000_i1032" style="width:0;height:1.5pt" o:hralign="center" o:hrstd="t" o:hr="t" fillcolor="#a0a0a0" stroked="f"/>
        </w:pict>
      </w:r>
    </w:p>
    <w:p w14:paraId="66A14EAC" w14:textId="77777777" w:rsidR="00656E0B" w:rsidRDefault="00656E0B" w:rsidP="00656E0B">
      <w:pPr>
        <w:pStyle w:val="ListParagraph"/>
        <w:numPr>
          <w:ilvl w:val="0"/>
          <w:numId w:val="2"/>
        </w:numPr>
        <w:rPr>
          <w:b/>
          <w:bCs/>
        </w:rPr>
      </w:pPr>
      <w:r w:rsidRPr="004A26CD">
        <w:rPr>
          <w:b/>
          <w:bCs/>
        </w:rPr>
        <w:t>Parallel and GPU Computation</w:t>
      </w:r>
    </w:p>
    <w:p w14:paraId="0C4C808B" w14:textId="1174ADE9" w:rsidR="00656E0B" w:rsidRPr="00656E0B" w:rsidRDefault="00656E0B" w:rsidP="00656E0B">
      <w:pPr>
        <w:pStyle w:val="ListParagraph"/>
        <w:numPr>
          <w:ilvl w:val="1"/>
          <w:numId w:val="2"/>
        </w:numPr>
        <w:rPr>
          <w:b/>
          <w:bCs/>
        </w:rPr>
      </w:pPr>
      <w:r w:rsidRPr="00656E0B">
        <w:rPr>
          <w:b/>
          <w:bCs/>
        </w:rPr>
        <w:t xml:space="preserve"> Parallel Processing: Distribute the computation across multiple processors.</w:t>
      </w:r>
    </w:p>
    <w:p w14:paraId="14A8ABE3" w14:textId="2E32E177" w:rsidR="00656E0B" w:rsidRDefault="00656E0B" w:rsidP="00656E0B">
      <w:pPr>
        <w:pStyle w:val="ListParagraph"/>
        <w:numPr>
          <w:ilvl w:val="1"/>
          <w:numId w:val="2"/>
        </w:numPr>
        <w:rPr>
          <w:b/>
          <w:bCs/>
        </w:rPr>
      </w:pPr>
      <w:r w:rsidRPr="00656E0B">
        <w:rPr>
          <w:b/>
          <w:bCs/>
        </w:rPr>
        <w:t xml:space="preserve"> GPU Acceleration: Leverage GPUs for parallel computation to accelerate K-Means clustering.</w:t>
      </w:r>
      <w:r>
        <w:rPr>
          <w:b/>
          <w:bCs/>
          <w:vertAlign w:val="superscript"/>
        </w:rPr>
        <w:t>[14]</w:t>
      </w:r>
    </w:p>
    <w:p w14:paraId="5553F9D8" w14:textId="77777777" w:rsidR="00656E0B" w:rsidRDefault="00656E0B" w:rsidP="00656E0B">
      <w:pPr>
        <w:pStyle w:val="ListParagraph"/>
        <w:numPr>
          <w:ilvl w:val="0"/>
          <w:numId w:val="2"/>
        </w:numPr>
        <w:rPr>
          <w:b/>
          <w:bCs/>
        </w:rPr>
      </w:pPr>
      <w:r w:rsidRPr="004A26CD">
        <w:rPr>
          <w:b/>
          <w:bCs/>
        </w:rPr>
        <w:t>Avoiding Local Minima</w:t>
      </w:r>
    </w:p>
    <w:p w14:paraId="54E16167" w14:textId="77777777" w:rsidR="00110BD7" w:rsidRDefault="00110BD7" w:rsidP="00110BD7">
      <w:pPr>
        <w:pStyle w:val="ListParagraph"/>
        <w:numPr>
          <w:ilvl w:val="1"/>
          <w:numId w:val="2"/>
        </w:numPr>
        <w:rPr>
          <w:b/>
          <w:bCs/>
        </w:rPr>
      </w:pPr>
      <w:r w:rsidRPr="00110BD7">
        <w:rPr>
          <w:b/>
          <w:bCs/>
        </w:rPr>
        <w:t xml:space="preserve"> Multiple Runs: Run K-Means multiple times with different initializations and choose the best result.</w:t>
      </w:r>
    </w:p>
    <w:p w14:paraId="7F4EA7F4" w14:textId="77777777" w:rsidR="00110BD7" w:rsidRDefault="00110BD7" w:rsidP="00110BD7">
      <w:pPr>
        <w:pStyle w:val="ListParagraph"/>
        <w:numPr>
          <w:ilvl w:val="1"/>
          <w:numId w:val="2"/>
        </w:numPr>
        <w:rPr>
          <w:b/>
          <w:bCs/>
        </w:rPr>
      </w:pPr>
      <w:r w:rsidRPr="00110BD7">
        <w:rPr>
          <w:b/>
          <w:bCs/>
        </w:rPr>
        <w:t xml:space="preserve"> Simulated Annealing: Combine K-Means with simulated annealing to escape local minima.</w:t>
      </w:r>
    </w:p>
    <w:p w14:paraId="25A2A3D8" w14:textId="7FFCE77F" w:rsidR="00110BD7" w:rsidRPr="00110BD7" w:rsidRDefault="00110BD7" w:rsidP="00110BD7">
      <w:pPr>
        <w:pStyle w:val="ListParagraph"/>
        <w:numPr>
          <w:ilvl w:val="1"/>
          <w:numId w:val="2"/>
        </w:numPr>
        <w:rPr>
          <w:b/>
          <w:bCs/>
        </w:rPr>
      </w:pPr>
      <w:r w:rsidRPr="00110BD7">
        <w:rPr>
          <w:b/>
          <w:bCs/>
        </w:rPr>
        <w:t>Genetic Algorithms: Use genetic algorithms to optimize the selection of centroids.</w:t>
      </w:r>
      <w:r>
        <w:rPr>
          <w:b/>
          <w:bCs/>
          <w:vertAlign w:val="superscript"/>
        </w:rPr>
        <w:t>[15]</w:t>
      </w:r>
      <w:r w:rsidR="007B0FBB">
        <w:rPr>
          <w:b/>
          <w:bCs/>
          <w:vertAlign w:val="superscript"/>
        </w:rPr>
        <w:t>[16]</w:t>
      </w:r>
    </w:p>
    <w:p w14:paraId="4DACB85C" w14:textId="77777777" w:rsidR="00A7267F" w:rsidRDefault="00656E0B" w:rsidP="00A7267F">
      <w:pPr>
        <w:pStyle w:val="ListParagraph"/>
        <w:numPr>
          <w:ilvl w:val="0"/>
          <w:numId w:val="2"/>
        </w:numPr>
        <w:rPr>
          <w:b/>
          <w:bCs/>
        </w:rPr>
      </w:pPr>
      <w:r w:rsidRPr="004A26CD">
        <w:rPr>
          <w:b/>
          <w:bCs/>
        </w:rPr>
        <w:t>Post-Processing</w:t>
      </w:r>
    </w:p>
    <w:p w14:paraId="5CF68F02" w14:textId="15F88091" w:rsidR="00A7267F" w:rsidRDefault="00A7267F" w:rsidP="00A7267F">
      <w:pPr>
        <w:pStyle w:val="ListParagraph"/>
        <w:numPr>
          <w:ilvl w:val="1"/>
          <w:numId w:val="2"/>
        </w:numPr>
        <w:rPr>
          <w:b/>
          <w:bCs/>
        </w:rPr>
      </w:pPr>
      <w:r w:rsidRPr="00A7267F">
        <w:rPr>
          <w:b/>
          <w:bCs/>
        </w:rPr>
        <w:t>Refining Clusters: Post-process clusters to merge or split them based on additional criteria</w:t>
      </w:r>
      <w:r w:rsidR="00A4490E">
        <w:rPr>
          <w:b/>
          <w:bCs/>
        </w:rPr>
        <w:t>.</w:t>
      </w:r>
    </w:p>
    <w:p w14:paraId="5BDBC7AC" w14:textId="51DBA792" w:rsidR="00A7267F" w:rsidRPr="00A4490E" w:rsidRDefault="00A7267F" w:rsidP="00A7267F">
      <w:pPr>
        <w:pStyle w:val="ListParagraph"/>
        <w:numPr>
          <w:ilvl w:val="1"/>
          <w:numId w:val="2"/>
        </w:numPr>
        <w:rPr>
          <w:b/>
          <w:bCs/>
        </w:rPr>
      </w:pPr>
      <w:r w:rsidRPr="00A7267F">
        <w:rPr>
          <w:b/>
          <w:bCs/>
        </w:rPr>
        <w:t>Cluster Refinement via Hierarchical Clustering: After initial K-Means clustering, refine clusters by applying hierarchical clustering techniques.</w:t>
      </w:r>
      <w:r w:rsidR="006710E8">
        <w:rPr>
          <w:b/>
          <w:bCs/>
          <w:vertAlign w:val="superscript"/>
        </w:rPr>
        <w:t>[17]</w:t>
      </w:r>
    </w:p>
    <w:p w14:paraId="05F99107" w14:textId="21BC9F8D" w:rsidR="00A4490E" w:rsidRPr="00A4490E" w:rsidRDefault="00000000" w:rsidP="00A4490E">
      <w:pPr>
        <w:rPr>
          <w:b/>
          <w:bCs/>
        </w:rPr>
      </w:pPr>
      <w:r>
        <w:pict w14:anchorId="7BAC72CA">
          <v:rect id="_x0000_i1033" style="width:0;height:1.5pt" o:hralign="center" o:hrstd="t" o:hr="t" fillcolor="#a0a0a0" stroked="f"/>
        </w:pict>
      </w:r>
    </w:p>
    <w:p w14:paraId="0F215149" w14:textId="33B14624" w:rsidR="00377DA2" w:rsidRPr="004053E4" w:rsidRDefault="00A4490E" w:rsidP="00A4490E">
      <w:pPr>
        <w:pStyle w:val="Heading1"/>
        <w:rPr>
          <w:b/>
          <w:bCs/>
          <w:sz w:val="28"/>
          <w:szCs w:val="22"/>
        </w:rPr>
      </w:pPr>
      <w:r w:rsidRPr="004053E4">
        <w:rPr>
          <w:b/>
          <w:bCs/>
          <w:sz w:val="28"/>
          <w:szCs w:val="22"/>
        </w:rPr>
        <w:t>Optimized Implementation</w:t>
      </w:r>
    </w:p>
    <w:p w14:paraId="1848D502" w14:textId="77777777" w:rsidR="004053E4" w:rsidRDefault="004053E4" w:rsidP="00CF0F23">
      <w:pPr>
        <w:spacing w:before="0" w:after="0"/>
        <w:ind w:left="0" w:right="0"/>
      </w:pPr>
      <w:r>
        <w:tab/>
      </w:r>
      <w:r>
        <w:tab/>
        <w:t>Now let’s implement the optimized version of K-means, using max iterations and K-means++</w:t>
      </w:r>
    </w:p>
    <w:p w14:paraId="42D94248" w14:textId="77777777" w:rsidR="004053E4" w:rsidRDefault="004053E4" w:rsidP="00CF0F23">
      <w:pPr>
        <w:spacing w:before="0" w:after="0"/>
        <w:ind w:left="0" w:right="0"/>
      </w:pPr>
      <w:r>
        <w:tab/>
        <w:t>optimization. However remember that in small data, the difference won’t be that much different.</w:t>
      </w:r>
    </w:p>
    <w:p w14:paraId="6442E675" w14:textId="77777777" w:rsidR="00143D35" w:rsidRDefault="004053E4" w:rsidP="004053E4">
      <w:pPr>
        <w:spacing w:before="0" w:after="0"/>
        <w:ind w:right="0" w:firstLine="720"/>
      </w:pPr>
      <w:r>
        <w:t xml:space="preserve">Using K-means++ we choose the initial centroids in a way that it converges better, so the final L2 Norm will improve, hence we </w:t>
      </w:r>
      <w:r w:rsidR="007763D9">
        <w:t>get</w:t>
      </w:r>
      <w:r>
        <w:t xml:space="preserve"> better image quality.</w:t>
      </w:r>
      <w:r w:rsidR="008D7CF6">
        <w:t xml:space="preserve"> Compare the following pictures with previous ones :</w:t>
      </w:r>
    </w:p>
    <w:p w14:paraId="3339F5A2" w14:textId="77777777" w:rsidR="00143D35" w:rsidRDefault="00143D35">
      <w:pPr>
        <w:spacing w:before="0" w:after="0"/>
        <w:ind w:left="0" w:right="0"/>
      </w:pPr>
      <w:r>
        <w:br w:type="page"/>
      </w:r>
    </w:p>
    <w:p w14:paraId="3ABEF73F" w14:textId="77777777" w:rsidR="00143D35" w:rsidRDefault="00143D35" w:rsidP="00143D35">
      <w:pPr>
        <w:spacing w:before="120" w:after="0"/>
        <w:ind w:left="0"/>
      </w:pPr>
      <w:r w:rsidRPr="0041428F">
        <w:rPr>
          <w:noProof/>
        </w:rPr>
        <w:lastRenderedPageBreak/>
        <mc:AlternateContent>
          <mc:Choice Requires="wpg">
            <w:drawing>
              <wp:anchor distT="0" distB="0" distL="114300" distR="114300" simplePos="0" relativeHeight="251679744" behindDoc="1" locked="1" layoutInCell="1" allowOverlap="1" wp14:anchorId="7DD882D5" wp14:editId="7620243B">
                <wp:simplePos x="0" y="0"/>
                <wp:positionH relativeFrom="column">
                  <wp:posOffset>-457200</wp:posOffset>
                </wp:positionH>
                <wp:positionV relativeFrom="paragraph">
                  <wp:posOffset>-457200</wp:posOffset>
                </wp:positionV>
                <wp:extent cx="8247888" cy="3026664"/>
                <wp:effectExtent l="0" t="0" r="1270" b="2540"/>
                <wp:wrapNone/>
                <wp:docPr id="1705460685"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888" cy="3026664"/>
                          <a:chOff x="-7144" y="-7144"/>
                          <a:chExt cx="6005513" cy="1924050"/>
                        </a:xfrm>
                      </wpg:grpSpPr>
                      <wps:wsp>
                        <wps:cNvPr id="789801554" name="Freeform: Shape 789801554"/>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617190" name="Freeform: Shape 536617190"/>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0720282" name="Freeform: Shape 1500720282"/>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07080" name="Freeform: Shape 27807080"/>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AF262E" id="Graphic 17" o:spid="_x0000_s1026" alt="&quot;&quot;" style="position:absolute;margin-left:-36pt;margin-top:-36pt;width:649.45pt;height:238.3pt;z-index:-25163673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">
                <v:shape id="Freeform: Shape 789801554"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536617190"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1500720282"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7807080"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143D35" w:rsidRPr="0041428F" w14:paraId="257D2E45" w14:textId="77777777" w:rsidTr="000369AB">
        <w:trPr>
          <w:trHeight w:val="270"/>
          <w:jc w:val="center"/>
        </w:trPr>
        <w:tc>
          <w:tcPr>
            <w:tcW w:w="10800" w:type="dxa"/>
          </w:tcPr>
          <w:p w14:paraId="4B1FFEC2" w14:textId="77777777" w:rsidR="00143D35" w:rsidRPr="0041428F" w:rsidRDefault="00143D35" w:rsidP="000369AB">
            <w:pPr>
              <w:pStyle w:val="ContactInfo"/>
              <w:rPr>
                <w:color w:val="000000" w:themeColor="text1"/>
              </w:rPr>
            </w:pPr>
            <w:r w:rsidRPr="0041428F">
              <w:rPr>
                <w:noProof/>
                <w:color w:val="000000" w:themeColor="text1"/>
              </w:rPr>
              <mc:AlternateContent>
                <mc:Choice Requires="wps">
                  <w:drawing>
                    <wp:inline distT="0" distB="0" distL="0" distR="0" wp14:anchorId="4A1AD934" wp14:editId="030B7DC8">
                      <wp:extent cx="4493573" cy="407670"/>
                      <wp:effectExtent l="19050" t="19050" r="21590" b="26035"/>
                      <wp:docPr id="1025544671" name="Shape 61"/>
                      <wp:cNvGraphicFramePr/>
                      <a:graphic xmlns:a="http://schemas.openxmlformats.org/drawingml/2006/main">
                        <a:graphicData uri="http://schemas.microsoft.com/office/word/2010/wordprocessingShape">
                          <wps:wsp>
                            <wps:cNvSpPr/>
                            <wps:spPr>
                              <a:xfrm>
                                <a:off x="0" y="0"/>
                                <a:ext cx="4493573" cy="40767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5B9E1D89" w14:textId="77777777" w:rsidR="00143D35" w:rsidRPr="007808F8" w:rsidRDefault="00143D35" w:rsidP="00143D35">
                                  <w:pPr>
                                    <w:pStyle w:val="Logo"/>
                                    <w:jc w:val="left"/>
                                  </w:pPr>
                                  <w:r w:rsidRPr="007808F8">
                                    <w:t xml:space="preserve"> TECH STACK AI BRANCH</w:t>
                                  </w:r>
                                </w:p>
                              </w:txbxContent>
                            </wps:txbx>
                            <wps:bodyPr wrap="square" lIns="19050" tIns="19050" rIns="19050" bIns="19050" anchor="ctr">
                              <a:spAutoFit/>
                            </wps:bodyPr>
                          </wps:wsp>
                        </a:graphicData>
                      </a:graphic>
                    </wp:inline>
                  </w:drawing>
                </mc:Choice>
                <mc:Fallback>
                  <w:pict>
                    <v:rect w14:anchorId="4A1AD934" id="_x0000_s1034" style="width:353.8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" filled="f" strokecolor="white [3212]" strokeweight="3pt">
                      <v:stroke miterlimit="4"/>
                      <v:textbox style="mso-fit-shape-to-text:t" inset="1.5pt,1.5pt,1.5pt,1.5pt">
                        <w:txbxContent>
                          <w:p w14:paraId="5B9E1D89" w14:textId="77777777" w:rsidR="00143D35" w:rsidRPr="007808F8" w:rsidRDefault="00143D35" w:rsidP="00143D35">
                            <w:pPr>
                              <w:pStyle w:val="Logo"/>
                              <w:jc w:val="left"/>
                            </w:pPr>
                            <w:r w:rsidRPr="007808F8">
                              <w:t xml:space="preserve"> TECH STACK AI BRANCH</w:t>
                            </w:r>
                          </w:p>
                        </w:txbxContent>
                      </v:textbox>
                      <w10:anchorlock/>
                    </v:rect>
                  </w:pict>
                </mc:Fallback>
              </mc:AlternateContent>
            </w:r>
          </w:p>
        </w:tc>
      </w:tr>
      <w:tr w:rsidR="00143D35" w:rsidRPr="0041428F" w14:paraId="4A343D18" w14:textId="77777777" w:rsidTr="000369AB">
        <w:trPr>
          <w:trHeight w:val="2691"/>
          <w:jc w:val="center"/>
        </w:trPr>
        <w:tc>
          <w:tcPr>
            <w:tcW w:w="10800" w:type="dxa"/>
            <w:vAlign w:val="bottom"/>
          </w:tcPr>
          <w:p w14:paraId="4E64E615" w14:textId="77777777" w:rsidR="00143D35" w:rsidRPr="00A66B18" w:rsidRDefault="00143D35" w:rsidP="000369AB">
            <w:pPr>
              <w:pStyle w:val="ContactInfo"/>
            </w:pPr>
            <w:r>
              <w:t>Sayed Mohammad Fatemi</w:t>
            </w:r>
          </w:p>
          <w:p w14:paraId="0FDB8561" w14:textId="77777777" w:rsidR="00143D35" w:rsidRPr="0041428F" w:rsidRDefault="00143D35" w:rsidP="000369AB">
            <w:pPr>
              <w:pStyle w:val="ContactInfo"/>
            </w:pPr>
            <w:r>
              <w:t>Student Number : 40127793</w:t>
            </w:r>
          </w:p>
          <w:p w14:paraId="7398943B" w14:textId="77777777" w:rsidR="00143D35" w:rsidRDefault="00143D35" w:rsidP="000369AB">
            <w:pPr>
              <w:pStyle w:val="ContactInfo"/>
            </w:pPr>
            <w:r>
              <w:t>+989140015340</w:t>
            </w:r>
          </w:p>
          <w:p w14:paraId="3F7B8BE7" w14:textId="77777777" w:rsidR="00143D35" w:rsidRPr="00A66B18" w:rsidRDefault="00143D35" w:rsidP="000369AB">
            <w:pPr>
              <w:pStyle w:val="ContactInfo"/>
            </w:pPr>
            <w:r>
              <w:t>Telegram : @Lucimad</w:t>
            </w:r>
          </w:p>
          <w:p w14:paraId="01B2E920" w14:textId="77777777" w:rsidR="00143D35" w:rsidRPr="0041428F" w:rsidRDefault="00143D35" w:rsidP="000369AB">
            <w:pPr>
              <w:pStyle w:val="ContactInfo"/>
            </w:pPr>
            <w:r>
              <w:rPr>
                <w:rStyle w:val="Strong"/>
              </w:rPr>
              <w:t>smf007smf007@gmail.com</w:t>
            </w:r>
          </w:p>
          <w:p w14:paraId="47A619B0" w14:textId="77777777" w:rsidR="00143D35" w:rsidRPr="0041428F" w:rsidRDefault="00143D35" w:rsidP="000369AB">
            <w:pPr>
              <w:pStyle w:val="ContactInfo"/>
              <w:rPr>
                <w:color w:val="000000" w:themeColor="text1"/>
              </w:rPr>
            </w:pPr>
          </w:p>
        </w:tc>
      </w:tr>
    </w:tbl>
    <w:p w14:paraId="5118AF7D" w14:textId="77777777" w:rsidR="00143D35" w:rsidRDefault="00143D35" w:rsidP="00143D35"/>
    <w:p w14:paraId="3B112C39" w14:textId="77777777" w:rsidR="00143D35" w:rsidRDefault="00143D35" w:rsidP="00143D35">
      <w:pPr>
        <w:pStyle w:val="Heading1"/>
        <w:rPr>
          <w:sz w:val="32"/>
          <w:szCs w:val="24"/>
        </w:rPr>
      </w:pPr>
      <w:r w:rsidRPr="002E5C6C">
        <w:rPr>
          <w:sz w:val="32"/>
          <w:szCs w:val="24"/>
        </w:rPr>
        <w:t>Implementing K-means</w:t>
      </w:r>
      <w:r>
        <w:rPr>
          <w:sz w:val="32"/>
          <w:szCs w:val="24"/>
        </w:rPr>
        <w:t xml:space="preserve"> clustering</w:t>
      </w:r>
      <w:r w:rsidRPr="002E5C6C">
        <w:rPr>
          <w:sz w:val="32"/>
          <w:szCs w:val="24"/>
        </w:rPr>
        <w:t xml:space="preserve"> from scratch</w:t>
      </w:r>
    </w:p>
    <w:p w14:paraId="1CDA4A12" w14:textId="0B400DA0" w:rsidR="00143D35" w:rsidRPr="002E5C6C" w:rsidRDefault="00517C44" w:rsidP="00143D35">
      <w:pPr>
        <w:pStyle w:val="Heading1"/>
        <w:rPr>
          <w:sz w:val="32"/>
          <w:szCs w:val="24"/>
        </w:rPr>
      </w:pPr>
      <w:r>
        <w:rPr>
          <w:noProof/>
        </w:rPr>
        <w:drawing>
          <wp:anchor distT="0" distB="0" distL="114300" distR="114300" simplePos="0" relativeHeight="251680768" behindDoc="0" locked="0" layoutInCell="1" allowOverlap="1" wp14:anchorId="73EA9112" wp14:editId="0E191113">
            <wp:simplePos x="0" y="0"/>
            <wp:positionH relativeFrom="column">
              <wp:posOffset>920115</wp:posOffset>
            </wp:positionH>
            <wp:positionV relativeFrom="paragraph">
              <wp:posOffset>424815</wp:posOffset>
            </wp:positionV>
            <wp:extent cx="2018665" cy="2018665"/>
            <wp:effectExtent l="0" t="0" r="635" b="635"/>
            <wp:wrapSquare wrapText="bothSides"/>
            <wp:docPr id="16121334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33414" name="Picture 33"/>
                    <pic:cNvPicPr/>
                  </pic:nvPicPr>
                  <pic:blipFill>
                    <a:blip r:embed="rId26">
                      <a:extLst>
                        <a:ext uri="{28A0092B-C50C-407E-A947-70E740481C1C}">
                          <a14:useLocalDpi xmlns:a14="http://schemas.microsoft.com/office/drawing/2010/main" val="0"/>
                        </a:ext>
                      </a:extLst>
                    </a:blip>
                    <a:stretch>
                      <a:fillRect/>
                    </a:stretch>
                  </pic:blipFill>
                  <pic:spPr>
                    <a:xfrm>
                      <a:off x="0" y="0"/>
                      <a:ext cx="2018665" cy="2018665"/>
                    </a:xfrm>
                    <a:prstGeom prst="rect">
                      <a:avLst/>
                    </a:prstGeom>
                  </pic:spPr>
                </pic:pic>
              </a:graphicData>
            </a:graphic>
          </wp:anchor>
        </w:drawing>
      </w:r>
      <w:r w:rsidR="00000000">
        <w:rPr>
          <w:sz w:val="28"/>
          <w:szCs w:val="28"/>
        </w:rPr>
        <w:pict w14:anchorId="51912762">
          <v:rect id="_x0000_i1034" style="width:0;height:1.5pt" o:hralign="center" o:hrstd="t" o:hr="t" fillcolor="#a0a0a0" stroked="f"/>
        </w:pict>
      </w:r>
    </w:p>
    <w:p w14:paraId="1254772B" w14:textId="35E77353" w:rsidR="00143D35" w:rsidRDefault="00143D35" w:rsidP="00143D35">
      <w:pPr>
        <w:spacing w:before="0" w:after="0"/>
        <w:ind w:right="0" w:firstLine="720"/>
      </w:pPr>
      <w:r>
        <w:rPr>
          <w:noProof/>
        </w:rPr>
        <mc:AlternateContent>
          <mc:Choice Requires="wps">
            <w:drawing>
              <wp:anchor distT="0" distB="0" distL="114300" distR="114300" simplePos="0" relativeHeight="251682816" behindDoc="0" locked="0" layoutInCell="1" allowOverlap="1" wp14:anchorId="5CF0ED3C" wp14:editId="335757C4">
                <wp:simplePos x="0" y="0"/>
                <wp:positionH relativeFrom="column">
                  <wp:posOffset>920115</wp:posOffset>
                </wp:positionH>
                <wp:positionV relativeFrom="paragraph">
                  <wp:posOffset>2070735</wp:posOffset>
                </wp:positionV>
                <wp:extent cx="2018665" cy="635"/>
                <wp:effectExtent l="0" t="0" r="7620" b="0"/>
                <wp:wrapSquare wrapText="bothSides"/>
                <wp:docPr id="1519933653" name="Text Box 1"/>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3D104E98" w14:textId="5C435938" w:rsidR="00143D35" w:rsidRPr="00AF0B0D" w:rsidRDefault="00143D35" w:rsidP="00143D35">
                            <w:pPr>
                              <w:pStyle w:val="Caption"/>
                              <w:rPr>
                                <w:noProof/>
                                <w:color w:val="595959" w:themeColor="text1" w:themeTint="A6"/>
                                <w:sz w:val="24"/>
                                <w:szCs w:val="20"/>
                              </w:rPr>
                            </w:pPr>
                            <w:r>
                              <w:t xml:space="preserve">Figure </w:t>
                            </w:r>
                            <w:r>
                              <w:fldChar w:fldCharType="begin"/>
                            </w:r>
                            <w:r>
                              <w:instrText xml:space="preserve"> SEQ Figure \* ARABIC </w:instrText>
                            </w:r>
                            <w:r>
                              <w:fldChar w:fldCharType="separate"/>
                            </w:r>
                            <w:r w:rsidR="00F077F3">
                              <w:rPr>
                                <w:noProof/>
                              </w:rPr>
                              <w:t>10</w:t>
                            </w:r>
                            <w:r>
                              <w:fldChar w:fldCharType="end"/>
                            </w:r>
                            <w:r>
                              <w:t xml:space="preserve"> - lena optimized 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F0ED3C" id="Text Box 1" o:spid="_x0000_s1035" type="#_x0000_t202" style="position:absolute;left:0;text-align:left;margin-left:72.45pt;margin-top:163.05pt;width:158.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1TGgIAAD8EAAAOAAAAZHJzL2Uyb0RvYy54bWysU01v2zAMvQ/YfxB0X5x0aNAZ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" stroked="f">
                <v:textbox style="mso-fit-shape-to-text:t" inset="0,0,0,0">
                  <w:txbxContent>
                    <w:p w14:paraId="3D104E98" w14:textId="5C435938" w:rsidR="00143D35" w:rsidRPr="00AF0B0D" w:rsidRDefault="00143D35" w:rsidP="00143D35">
                      <w:pPr>
                        <w:pStyle w:val="Caption"/>
                        <w:rPr>
                          <w:noProof/>
                          <w:color w:val="595959" w:themeColor="text1" w:themeTint="A6"/>
                          <w:sz w:val="24"/>
                          <w:szCs w:val="20"/>
                        </w:rPr>
                      </w:pPr>
                      <w:r>
                        <w:t xml:space="preserve">Figure </w:t>
                      </w:r>
                      <w:r>
                        <w:fldChar w:fldCharType="begin"/>
                      </w:r>
                      <w:r>
                        <w:instrText xml:space="preserve"> SEQ Figure \* ARABIC </w:instrText>
                      </w:r>
                      <w:r>
                        <w:fldChar w:fldCharType="separate"/>
                      </w:r>
                      <w:r w:rsidR="00F077F3">
                        <w:rPr>
                          <w:noProof/>
                        </w:rPr>
                        <w:t>10</w:t>
                      </w:r>
                      <w:r>
                        <w:fldChar w:fldCharType="end"/>
                      </w:r>
                      <w:r>
                        <w:t xml:space="preserve"> - lena optimized K-means</w:t>
                      </w:r>
                    </w:p>
                  </w:txbxContent>
                </v:textbox>
                <w10:wrap type="square"/>
              </v:shape>
            </w:pict>
          </mc:Fallback>
        </mc:AlternateContent>
      </w:r>
      <w:r>
        <w:tab/>
      </w:r>
    </w:p>
    <w:p w14:paraId="1739DDDC" w14:textId="77777777" w:rsidR="00143D35" w:rsidRDefault="00143D35" w:rsidP="00143D35">
      <w:pPr>
        <w:spacing w:before="0" w:after="0"/>
        <w:ind w:left="1440" w:right="0" w:firstLine="720"/>
      </w:pPr>
    </w:p>
    <w:p w14:paraId="18B589DA" w14:textId="77777777" w:rsidR="00143D35" w:rsidRDefault="00143D35" w:rsidP="00143D35">
      <w:pPr>
        <w:spacing w:before="0" w:after="0"/>
        <w:ind w:left="1440" w:right="0" w:firstLine="720"/>
      </w:pPr>
    </w:p>
    <w:p w14:paraId="5B90C027" w14:textId="1227D3AA" w:rsidR="00143D35" w:rsidRDefault="005F5C32" w:rsidP="00143D35">
      <w:pPr>
        <w:spacing w:before="0" w:after="0"/>
        <w:ind w:left="1440" w:right="0" w:firstLine="720"/>
      </w:pPr>
      <w:r>
        <w:t>Execution Time : 3</w:t>
      </w:r>
      <w:r w:rsidR="007016C6">
        <w:t>6</w:t>
      </w:r>
      <w:r w:rsidR="00D41CC4">
        <w:t>s</w:t>
      </w:r>
    </w:p>
    <w:p w14:paraId="4C4A0DD7" w14:textId="5A4E9EDF" w:rsidR="00143D35" w:rsidRDefault="00143D35" w:rsidP="00143D35">
      <w:pPr>
        <w:spacing w:before="0" w:after="0"/>
        <w:ind w:left="1440" w:right="0" w:firstLine="720"/>
      </w:pPr>
      <w:r>
        <w:t xml:space="preserve">Max Iterations : </w:t>
      </w:r>
      <w:r w:rsidR="00D41CC4">
        <w:t>100</w:t>
      </w:r>
    </w:p>
    <w:p w14:paraId="2AD13D6C" w14:textId="55334DC0" w:rsidR="00143D35" w:rsidRDefault="00143D35" w:rsidP="00143D35">
      <w:pPr>
        <w:spacing w:before="0" w:after="0"/>
        <w:ind w:right="0" w:firstLine="720"/>
      </w:pPr>
      <w:r>
        <w:t xml:space="preserve">L2 Norm : </w:t>
      </w:r>
      <w:r w:rsidR="00D41CC4" w:rsidRPr="00D41CC4">
        <w:t>3415795.502945</w:t>
      </w:r>
    </w:p>
    <w:p w14:paraId="51B8F6F5" w14:textId="77777777" w:rsidR="00181EDD" w:rsidRDefault="00181EDD" w:rsidP="00143D35">
      <w:pPr>
        <w:spacing w:before="0" w:after="0"/>
        <w:ind w:right="0" w:firstLine="720"/>
      </w:pPr>
    </w:p>
    <w:p w14:paraId="1B7C4E17" w14:textId="77777777" w:rsidR="00181EDD" w:rsidRDefault="00181EDD" w:rsidP="00143D35">
      <w:pPr>
        <w:spacing w:before="0" w:after="0"/>
        <w:ind w:right="0" w:firstLine="720"/>
      </w:pPr>
    </w:p>
    <w:p w14:paraId="61C2EB88" w14:textId="77777777" w:rsidR="00181EDD" w:rsidRDefault="00181EDD" w:rsidP="00143D35">
      <w:pPr>
        <w:spacing w:before="0" w:after="0"/>
        <w:ind w:right="0" w:firstLine="720"/>
        <w:rPr>
          <w:lang w:bidi="fa-IR"/>
        </w:rPr>
      </w:pPr>
    </w:p>
    <w:p w14:paraId="66AA4F92" w14:textId="77777777" w:rsidR="00181EDD" w:rsidRDefault="00181EDD" w:rsidP="00143D35">
      <w:pPr>
        <w:spacing w:before="0" w:after="0"/>
        <w:ind w:right="0" w:firstLine="720"/>
      </w:pPr>
    </w:p>
    <w:p w14:paraId="68FA10D2" w14:textId="77777777" w:rsidR="00181EDD" w:rsidRDefault="00181EDD" w:rsidP="00143D35">
      <w:pPr>
        <w:spacing w:before="0" w:after="0"/>
        <w:ind w:right="0" w:firstLine="720"/>
      </w:pPr>
    </w:p>
    <w:p w14:paraId="0AABC493" w14:textId="77777777" w:rsidR="00181EDD" w:rsidRDefault="00181EDD" w:rsidP="00143D35">
      <w:pPr>
        <w:spacing w:before="0" w:after="0"/>
        <w:ind w:right="0" w:firstLine="720"/>
      </w:pPr>
    </w:p>
    <w:p w14:paraId="0BD37596" w14:textId="77777777" w:rsidR="00181EDD" w:rsidRDefault="00181EDD" w:rsidP="00143D35">
      <w:pPr>
        <w:spacing w:before="0" w:after="0"/>
        <w:ind w:right="0" w:firstLine="720"/>
      </w:pPr>
    </w:p>
    <w:p w14:paraId="15CF5959" w14:textId="19CFD3C4" w:rsidR="001074A4" w:rsidRDefault="001074A4" w:rsidP="00AA2897">
      <w:pPr>
        <w:spacing w:before="0" w:after="0"/>
        <w:ind w:left="0" w:right="0"/>
      </w:pPr>
    </w:p>
    <w:p w14:paraId="39CD2BAE" w14:textId="54FBBCC0" w:rsidR="001074A4" w:rsidRDefault="00AC30F4" w:rsidP="00181EDD">
      <w:pPr>
        <w:keepNext/>
        <w:spacing w:before="0" w:after="0"/>
        <w:ind w:right="0" w:firstLine="720"/>
      </w:pPr>
      <w:r>
        <w:rPr>
          <w:noProof/>
        </w:rPr>
        <w:drawing>
          <wp:anchor distT="0" distB="0" distL="114300" distR="114300" simplePos="0" relativeHeight="251683840" behindDoc="1" locked="0" layoutInCell="1" allowOverlap="1" wp14:anchorId="6BF5102F" wp14:editId="663202FB">
            <wp:simplePos x="0" y="0"/>
            <wp:positionH relativeFrom="column">
              <wp:posOffset>920115</wp:posOffset>
            </wp:positionH>
            <wp:positionV relativeFrom="paragraph">
              <wp:posOffset>10160</wp:posOffset>
            </wp:positionV>
            <wp:extent cx="1721485" cy="1721485"/>
            <wp:effectExtent l="0" t="0" r="0" b="0"/>
            <wp:wrapSquare wrapText="bothSides"/>
            <wp:docPr id="11238237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711"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1721485" cy="1721485"/>
                    </a:xfrm>
                    <a:prstGeom prst="rect">
                      <a:avLst/>
                    </a:prstGeom>
                  </pic:spPr>
                </pic:pic>
              </a:graphicData>
            </a:graphic>
          </wp:anchor>
        </w:drawing>
      </w:r>
    </w:p>
    <w:p w14:paraId="131E382B" w14:textId="77777777" w:rsidR="001074A4" w:rsidRDefault="001074A4" w:rsidP="001074A4">
      <w:pPr>
        <w:spacing w:before="0" w:after="0"/>
        <w:ind w:left="1440" w:right="0" w:firstLine="720"/>
      </w:pPr>
    </w:p>
    <w:p w14:paraId="623EBDA2" w14:textId="77777777" w:rsidR="001074A4" w:rsidRDefault="001074A4" w:rsidP="001074A4">
      <w:pPr>
        <w:spacing w:before="0" w:after="0"/>
        <w:ind w:left="1440" w:right="0" w:firstLine="720"/>
      </w:pPr>
    </w:p>
    <w:p w14:paraId="4734AD9B" w14:textId="39B68212" w:rsidR="001074A4" w:rsidRDefault="001074A4" w:rsidP="001074A4">
      <w:pPr>
        <w:spacing w:before="0" w:after="0"/>
        <w:ind w:left="1440" w:right="0" w:firstLine="720"/>
      </w:pPr>
      <w:r>
        <w:t>Execution Time : 3</w:t>
      </w:r>
      <w:r w:rsidR="00722B61">
        <w:t>6</w:t>
      </w:r>
      <w:r w:rsidR="00D809C9">
        <w:t>s</w:t>
      </w:r>
    </w:p>
    <w:p w14:paraId="4AF4E115" w14:textId="0185C1FA" w:rsidR="001074A4" w:rsidRDefault="001074A4" w:rsidP="001074A4">
      <w:pPr>
        <w:spacing w:before="0" w:after="0"/>
        <w:ind w:left="1440" w:right="0" w:firstLine="720"/>
      </w:pPr>
      <w:r>
        <w:t xml:space="preserve">Max Iterations : </w:t>
      </w:r>
      <w:r w:rsidR="00D809C9">
        <w:t>100</w:t>
      </w:r>
    </w:p>
    <w:p w14:paraId="09F3D354" w14:textId="2BDC226F" w:rsidR="001074A4" w:rsidRDefault="001074A4" w:rsidP="00E65653">
      <w:pPr>
        <w:spacing w:before="0" w:after="0"/>
        <w:ind w:right="0" w:firstLine="720"/>
      </w:pPr>
      <w:r>
        <w:t xml:space="preserve">L2 Norm : </w:t>
      </w:r>
      <w:r w:rsidR="00D809C9" w:rsidRPr="00D809C9">
        <w:t>4650520.628046</w:t>
      </w:r>
    </w:p>
    <w:p w14:paraId="738FDC08" w14:textId="77777777" w:rsidR="001074A4" w:rsidRDefault="001074A4" w:rsidP="00181EDD">
      <w:pPr>
        <w:pStyle w:val="Caption"/>
        <w:ind w:firstLine="720"/>
      </w:pPr>
    </w:p>
    <w:p w14:paraId="1C87F0D3" w14:textId="77777777" w:rsidR="001074A4" w:rsidRDefault="001074A4" w:rsidP="00181EDD">
      <w:pPr>
        <w:pStyle w:val="Caption"/>
        <w:ind w:firstLine="720"/>
      </w:pPr>
    </w:p>
    <w:p w14:paraId="2D9B4674" w14:textId="77777777" w:rsidR="00E65653" w:rsidRDefault="00E65653" w:rsidP="00181EDD">
      <w:pPr>
        <w:pStyle w:val="Caption"/>
        <w:ind w:firstLine="720"/>
      </w:pPr>
    </w:p>
    <w:p w14:paraId="65CF10D4" w14:textId="48050482" w:rsidR="00181EDD" w:rsidRDefault="00181EDD" w:rsidP="00181EDD">
      <w:pPr>
        <w:pStyle w:val="Caption"/>
        <w:ind w:firstLine="720"/>
      </w:pPr>
      <w:r>
        <w:t xml:space="preserve">Figure </w:t>
      </w:r>
      <w:r>
        <w:fldChar w:fldCharType="begin"/>
      </w:r>
      <w:r>
        <w:instrText xml:space="preserve"> SEQ Figure \* ARABIC </w:instrText>
      </w:r>
      <w:r>
        <w:fldChar w:fldCharType="separate"/>
      </w:r>
      <w:r w:rsidR="00F077F3">
        <w:rPr>
          <w:noProof/>
        </w:rPr>
        <w:t>11</w:t>
      </w:r>
      <w:r>
        <w:fldChar w:fldCharType="end"/>
      </w:r>
      <w:r>
        <w:t xml:space="preserve"> - peppers optimized K-means</w:t>
      </w:r>
    </w:p>
    <w:p w14:paraId="2A55BEA1" w14:textId="37F83424" w:rsidR="00181EDD" w:rsidRPr="00CF0F23" w:rsidRDefault="00AA2897" w:rsidP="00AA2897">
      <w:pPr>
        <w:spacing w:before="0" w:after="0"/>
        <w:ind w:right="0" w:firstLine="720"/>
      </w:pPr>
      <w:r>
        <w:t xml:space="preserve">As you can see the L2 Norm for pictures </w:t>
      </w:r>
      <w:r w:rsidR="004A0636">
        <w:t>has not changed a lot even though the iterations are reduced to 100 only, instead of 300.</w:t>
      </w:r>
    </w:p>
    <w:p w14:paraId="02EF906E" w14:textId="4911E0E1" w:rsidR="00365DFB" w:rsidRPr="00CF0F23" w:rsidRDefault="00377DA2" w:rsidP="00AA2897">
      <w:pPr>
        <w:spacing w:before="0" w:after="0"/>
        <w:ind w:right="0"/>
      </w:pPr>
      <w:r>
        <w:br w:type="page"/>
      </w:r>
    </w:p>
    <w:p w14:paraId="2D21494A" w14:textId="43AF7AD3" w:rsidR="00113B53" w:rsidRDefault="00113B53" w:rsidP="00365DFB">
      <w:pPr>
        <w:spacing w:before="120" w:after="0"/>
        <w:ind w:left="0"/>
      </w:pPr>
      <w:r w:rsidRPr="0041428F">
        <w:rPr>
          <w:noProof/>
        </w:rPr>
        <w:lastRenderedPageBreak/>
        <mc:AlternateContent>
          <mc:Choice Requires="wpg">
            <w:drawing>
              <wp:anchor distT="0" distB="0" distL="114300" distR="114300" simplePos="0" relativeHeight="251665408" behindDoc="1" locked="1" layoutInCell="1" allowOverlap="1" wp14:anchorId="37A1A13B" wp14:editId="0CF40856">
                <wp:simplePos x="0" y="0"/>
                <wp:positionH relativeFrom="column">
                  <wp:posOffset>-954405</wp:posOffset>
                </wp:positionH>
                <wp:positionV relativeFrom="paragraph">
                  <wp:posOffset>-452755</wp:posOffset>
                </wp:positionV>
                <wp:extent cx="8274685" cy="3026410"/>
                <wp:effectExtent l="0" t="0" r="0" b="2540"/>
                <wp:wrapNone/>
                <wp:docPr id="1271901182"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74685" cy="3026410"/>
                          <a:chOff x="-27019" y="-7144"/>
                          <a:chExt cx="6025388" cy="1924050"/>
                        </a:xfrm>
                      </wpg:grpSpPr>
                      <wps:wsp>
                        <wps:cNvPr id="1080549692" name="Freeform: Shape 1080549692"/>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6935633" name="Freeform: Shape 1696935633"/>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8954859" name="Freeform: Shape 2068954859"/>
                        <wps:cNvSpPr/>
                        <wps:spPr>
                          <a:xfrm>
                            <a:off x="-27019"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9555788" name="Freeform: Shape 1739555788"/>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A4E251" id="Graphic 17" o:spid="_x0000_s1026" alt="&quot;&quot;" style="position:absolute;margin-left:-75.15pt;margin-top:-35.65pt;width:651.55pt;height:238.3pt;z-index:-251651072;mso-width-relative:margin;mso-height-relative:margin" coordorigin="-270,-71" coordsize="60253,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">
                <v:shape id="Freeform: Shape 1080549692"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1696935633"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068954859" o:spid="_x0000_s1029" style="position:absolute;left:-270;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1739555788"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113B53" w:rsidRPr="0041428F" w14:paraId="74F30062" w14:textId="77777777" w:rsidTr="003C7384">
        <w:trPr>
          <w:trHeight w:val="270"/>
          <w:jc w:val="center"/>
        </w:trPr>
        <w:tc>
          <w:tcPr>
            <w:tcW w:w="10800" w:type="dxa"/>
          </w:tcPr>
          <w:p w14:paraId="7105574C" w14:textId="77777777" w:rsidR="00113B53" w:rsidRPr="0041428F" w:rsidRDefault="00113B53" w:rsidP="003C7384">
            <w:pPr>
              <w:pStyle w:val="ContactInfo"/>
              <w:rPr>
                <w:color w:val="000000" w:themeColor="text1"/>
              </w:rPr>
            </w:pPr>
            <w:r w:rsidRPr="0041428F">
              <w:rPr>
                <w:noProof/>
                <w:color w:val="000000" w:themeColor="text1"/>
              </w:rPr>
              <mc:AlternateContent>
                <mc:Choice Requires="wps">
                  <w:drawing>
                    <wp:inline distT="0" distB="0" distL="0" distR="0" wp14:anchorId="49CF72F0" wp14:editId="36794D89">
                      <wp:extent cx="4493573" cy="407670"/>
                      <wp:effectExtent l="19050" t="19050" r="21590" b="26035"/>
                      <wp:docPr id="1201968174" name="Shape 61"/>
                      <wp:cNvGraphicFramePr/>
                      <a:graphic xmlns:a="http://schemas.openxmlformats.org/drawingml/2006/main">
                        <a:graphicData uri="http://schemas.microsoft.com/office/word/2010/wordprocessingShape">
                          <wps:wsp>
                            <wps:cNvSpPr/>
                            <wps:spPr>
                              <a:xfrm>
                                <a:off x="0" y="0"/>
                                <a:ext cx="4493573" cy="40767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747348C8" w14:textId="77777777" w:rsidR="00113B53" w:rsidRPr="007808F8" w:rsidRDefault="00113B53" w:rsidP="00113B53">
                                  <w:pPr>
                                    <w:pStyle w:val="Logo"/>
                                    <w:jc w:val="left"/>
                                  </w:pPr>
                                  <w:r w:rsidRPr="007808F8">
                                    <w:t xml:space="preserve"> TECH STACK AI BRANCH</w:t>
                                  </w:r>
                                </w:p>
                              </w:txbxContent>
                            </wps:txbx>
                            <wps:bodyPr wrap="square" lIns="19050" tIns="19050" rIns="19050" bIns="19050" anchor="ctr">
                              <a:spAutoFit/>
                            </wps:bodyPr>
                          </wps:wsp>
                        </a:graphicData>
                      </a:graphic>
                    </wp:inline>
                  </w:drawing>
                </mc:Choice>
                <mc:Fallback>
                  <w:pict>
                    <v:rect w14:anchorId="49CF72F0" id="_x0000_s1036" style="width:353.8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" filled="f" strokecolor="white [3212]" strokeweight="3pt">
                      <v:stroke miterlimit="4"/>
                      <v:textbox style="mso-fit-shape-to-text:t" inset="1.5pt,1.5pt,1.5pt,1.5pt">
                        <w:txbxContent>
                          <w:p w14:paraId="747348C8" w14:textId="77777777" w:rsidR="00113B53" w:rsidRPr="007808F8" w:rsidRDefault="00113B53" w:rsidP="00113B53">
                            <w:pPr>
                              <w:pStyle w:val="Logo"/>
                              <w:jc w:val="left"/>
                            </w:pPr>
                            <w:r w:rsidRPr="007808F8">
                              <w:t xml:space="preserve"> TECH STACK AI BRANCH</w:t>
                            </w:r>
                          </w:p>
                        </w:txbxContent>
                      </v:textbox>
                      <w10:anchorlock/>
                    </v:rect>
                  </w:pict>
                </mc:Fallback>
              </mc:AlternateContent>
            </w:r>
          </w:p>
        </w:tc>
      </w:tr>
      <w:tr w:rsidR="00113B53" w:rsidRPr="0041428F" w14:paraId="18E9F2E9" w14:textId="77777777" w:rsidTr="003C7384">
        <w:trPr>
          <w:trHeight w:val="2691"/>
          <w:jc w:val="center"/>
        </w:trPr>
        <w:tc>
          <w:tcPr>
            <w:tcW w:w="10800" w:type="dxa"/>
            <w:vAlign w:val="bottom"/>
          </w:tcPr>
          <w:p w14:paraId="2962A085" w14:textId="77777777" w:rsidR="00113B53" w:rsidRPr="00A66B18" w:rsidRDefault="00113B53" w:rsidP="003C7384">
            <w:pPr>
              <w:pStyle w:val="ContactInfo"/>
            </w:pPr>
            <w:r>
              <w:t>Sayed Mohammad Fatemi</w:t>
            </w:r>
          </w:p>
          <w:p w14:paraId="47B4DDF7" w14:textId="77777777" w:rsidR="00113B53" w:rsidRPr="0041428F" w:rsidRDefault="00113B53" w:rsidP="003C7384">
            <w:pPr>
              <w:pStyle w:val="ContactInfo"/>
            </w:pPr>
            <w:r>
              <w:t>Student Number : 40127793</w:t>
            </w:r>
          </w:p>
          <w:p w14:paraId="00B429CC" w14:textId="77777777" w:rsidR="00113B53" w:rsidRDefault="00113B53" w:rsidP="003C7384">
            <w:pPr>
              <w:pStyle w:val="ContactInfo"/>
            </w:pPr>
            <w:r>
              <w:t>+989140015340</w:t>
            </w:r>
          </w:p>
          <w:p w14:paraId="1AB41B27" w14:textId="77777777" w:rsidR="00113B53" w:rsidRPr="00A66B18" w:rsidRDefault="00113B53" w:rsidP="003C7384">
            <w:pPr>
              <w:pStyle w:val="ContactInfo"/>
            </w:pPr>
            <w:r>
              <w:t>Telegram : @Lucimad</w:t>
            </w:r>
          </w:p>
          <w:p w14:paraId="0A8268CF" w14:textId="77777777" w:rsidR="00113B53" w:rsidRPr="0041428F" w:rsidRDefault="00113B53" w:rsidP="003C7384">
            <w:pPr>
              <w:pStyle w:val="ContactInfo"/>
            </w:pPr>
            <w:r>
              <w:rPr>
                <w:rStyle w:val="Strong"/>
              </w:rPr>
              <w:t>smf007smf007@gmail.com</w:t>
            </w:r>
          </w:p>
          <w:p w14:paraId="47FB90AC" w14:textId="77777777" w:rsidR="00113B53" w:rsidRPr="0041428F" w:rsidRDefault="00113B53" w:rsidP="003C7384">
            <w:pPr>
              <w:pStyle w:val="ContactInfo"/>
              <w:rPr>
                <w:color w:val="000000" w:themeColor="text1"/>
              </w:rPr>
            </w:pPr>
          </w:p>
        </w:tc>
      </w:tr>
    </w:tbl>
    <w:p w14:paraId="62189D53" w14:textId="77777777" w:rsidR="00113B53" w:rsidRDefault="00113B53" w:rsidP="00113B53"/>
    <w:p w14:paraId="65585A55" w14:textId="77777777" w:rsidR="00113B53" w:rsidRDefault="00113B53" w:rsidP="00113B53">
      <w:pPr>
        <w:pStyle w:val="Heading1"/>
        <w:rPr>
          <w:sz w:val="32"/>
          <w:szCs w:val="24"/>
        </w:rPr>
      </w:pPr>
      <w:r w:rsidRPr="002E5C6C">
        <w:rPr>
          <w:sz w:val="32"/>
          <w:szCs w:val="24"/>
        </w:rPr>
        <w:t>Implementing K-means</w:t>
      </w:r>
      <w:r>
        <w:rPr>
          <w:sz w:val="32"/>
          <w:szCs w:val="24"/>
        </w:rPr>
        <w:t xml:space="preserve"> clustering</w:t>
      </w:r>
      <w:r w:rsidRPr="002E5C6C">
        <w:rPr>
          <w:sz w:val="32"/>
          <w:szCs w:val="24"/>
        </w:rPr>
        <w:t xml:space="preserve"> from scratch</w:t>
      </w:r>
    </w:p>
    <w:p w14:paraId="098E5F46" w14:textId="77777777" w:rsidR="00113B53" w:rsidRPr="002E5C6C" w:rsidRDefault="00000000" w:rsidP="00113B53">
      <w:pPr>
        <w:pStyle w:val="Heading1"/>
        <w:rPr>
          <w:sz w:val="32"/>
          <w:szCs w:val="24"/>
        </w:rPr>
      </w:pPr>
      <w:r>
        <w:rPr>
          <w:sz w:val="28"/>
          <w:szCs w:val="28"/>
        </w:rPr>
        <w:pict w14:anchorId="0D070E83">
          <v:rect id="_x0000_i1035" style="width:0;height:1.5pt" o:hralign="center" o:hrstd="t" o:hr="t" fillcolor="#a0a0a0" stroked="f"/>
        </w:pict>
      </w:r>
    </w:p>
    <w:p w14:paraId="4494F9F3" w14:textId="2245C089" w:rsidR="005E4934" w:rsidRPr="005E4934" w:rsidRDefault="00DE4813" w:rsidP="005E4934">
      <w:pPr>
        <w:pStyle w:val="Heading2"/>
        <w:rPr>
          <w:sz w:val="28"/>
          <w:szCs w:val="28"/>
        </w:rPr>
      </w:pPr>
      <w:r>
        <w:rPr>
          <w:sz w:val="28"/>
          <w:szCs w:val="28"/>
        </w:rPr>
        <w:t>Sources</w:t>
      </w:r>
    </w:p>
    <w:p w14:paraId="644DFE6E" w14:textId="5832A8BE" w:rsidR="00113B53" w:rsidRPr="00DE4813" w:rsidRDefault="00DE4813" w:rsidP="00DE4813">
      <w:pPr>
        <w:pStyle w:val="ListParagraph"/>
        <w:numPr>
          <w:ilvl w:val="0"/>
          <w:numId w:val="1"/>
        </w:numPr>
      </w:pPr>
      <w:r w:rsidRPr="00DE4813">
        <w:rPr>
          <w:i/>
          <w:iCs/>
        </w:rPr>
        <w:t xml:space="preserve">MacQueen, J. B. (1967). </w:t>
      </w:r>
      <w:hyperlink r:id="rId28" w:history="1">
        <w:r w:rsidRPr="00DE4813">
          <w:rPr>
            <w:rStyle w:val="Hyperlink"/>
            <w:i/>
            <w:iCs/>
          </w:rPr>
          <w:t>Some Methods for classification and Analysis of Multivariate Observations</w:t>
        </w:r>
      </w:hyperlink>
      <w:r w:rsidRPr="00DE4813">
        <w:rPr>
          <w:i/>
          <w:iCs/>
        </w:rPr>
        <w:t>. Proceedings of 5th Berkeley Symposium on Mathematical Statistics and Probability.</w:t>
      </w:r>
    </w:p>
    <w:p w14:paraId="503B27AD" w14:textId="57A3F2FB" w:rsidR="00DE4813" w:rsidRPr="00DE4813" w:rsidRDefault="00000000" w:rsidP="00DE4813">
      <w:pPr>
        <w:pStyle w:val="ListParagraph"/>
        <w:numPr>
          <w:ilvl w:val="0"/>
          <w:numId w:val="1"/>
        </w:numPr>
      </w:pPr>
      <w:hyperlink r:id="rId29" w:history="1">
        <w:r w:rsidR="00DE4813" w:rsidRPr="00DE4813">
          <w:rPr>
            <w:rStyle w:val="Hyperlink"/>
            <w:i/>
            <w:iCs/>
          </w:rPr>
          <w:t>Steinhaus, Hugo</w:t>
        </w:r>
      </w:hyperlink>
      <w:r w:rsidR="00DE4813" w:rsidRPr="00DE4813">
        <w:rPr>
          <w:i/>
          <w:iCs/>
        </w:rPr>
        <w:t xml:space="preserve"> (1957). "Sur la division des corps matériels en parties". Bull. Acad. Polon. Sci. (in French).</w:t>
      </w:r>
    </w:p>
    <w:p w14:paraId="6EB81A75" w14:textId="305BC65F" w:rsidR="00DE4813" w:rsidRPr="00DE4813" w:rsidRDefault="00DE4813" w:rsidP="00DE4813">
      <w:pPr>
        <w:pStyle w:val="ListParagraph"/>
        <w:numPr>
          <w:ilvl w:val="0"/>
          <w:numId w:val="1"/>
        </w:numPr>
      </w:pPr>
      <w:r w:rsidRPr="00DE4813">
        <w:rPr>
          <w:i/>
          <w:iCs/>
        </w:rPr>
        <w:t>Lloyd, Stuart P. (1957). "Least square quantization in PCM". Bell Telephone Laboratories Paper.</w:t>
      </w:r>
    </w:p>
    <w:p w14:paraId="1F26B43B" w14:textId="6882DC08" w:rsidR="00113B53" w:rsidRPr="008E7BDC" w:rsidRDefault="00DE4813" w:rsidP="008E7BDC">
      <w:pPr>
        <w:pStyle w:val="ListParagraph"/>
        <w:numPr>
          <w:ilvl w:val="0"/>
          <w:numId w:val="1"/>
        </w:numPr>
      </w:pPr>
      <w:r w:rsidRPr="00DE4813">
        <w:rPr>
          <w:i/>
          <w:iCs/>
        </w:rPr>
        <w:t>Forgy, Edward W. (1965). "Cluster analysis of multivariate data: efficiency versus interpretability of classifications".</w:t>
      </w:r>
    </w:p>
    <w:p w14:paraId="585E1935" w14:textId="2D221553" w:rsidR="008E7BDC" w:rsidRDefault="008E7BDC" w:rsidP="008E7BDC">
      <w:pPr>
        <w:pStyle w:val="ListParagraph"/>
        <w:numPr>
          <w:ilvl w:val="0"/>
          <w:numId w:val="1"/>
        </w:numPr>
      </w:pPr>
      <w:r w:rsidRPr="008E7BDC">
        <w:t>[ML] Introduction to Machine Learning with Python (2017)</w:t>
      </w:r>
      <w:r>
        <w:t xml:space="preserve"> book</w:t>
      </w:r>
    </w:p>
    <w:p w14:paraId="2FEF7D96" w14:textId="1C56C116" w:rsidR="00011DBB" w:rsidRDefault="00011DBB" w:rsidP="00011DBB">
      <w:pPr>
        <w:pStyle w:val="ListParagraph"/>
        <w:numPr>
          <w:ilvl w:val="0"/>
          <w:numId w:val="1"/>
        </w:numPr>
      </w:pPr>
      <w:r w:rsidRPr="00011DBB">
        <w:t>Hands-On Machine Learning with Scikit-Learn, Keras, and TensorFlow Concepts, Tools, and Techniques to Build Intelligent Systems</w:t>
      </w:r>
    </w:p>
    <w:p w14:paraId="7E34A3A9" w14:textId="72F3DA3A" w:rsidR="004A26CD" w:rsidRDefault="00472276" w:rsidP="004A26CD">
      <w:pPr>
        <w:pStyle w:val="ListParagraph"/>
        <w:numPr>
          <w:ilvl w:val="0"/>
          <w:numId w:val="1"/>
        </w:numPr>
      </w:pPr>
      <w:r>
        <w:t>ChatGPT helped in this project</w:t>
      </w:r>
      <w:r w:rsidR="003D4ADC">
        <w:t xml:space="preserve"> too</w:t>
      </w:r>
      <w:r w:rsidR="00583E4E">
        <w:t>.</w:t>
      </w:r>
    </w:p>
    <w:p w14:paraId="7EE4B4DF" w14:textId="697E3616" w:rsidR="00682CB6" w:rsidRDefault="00000000" w:rsidP="00682CB6">
      <w:pPr>
        <w:pStyle w:val="ListParagraph"/>
        <w:numPr>
          <w:ilvl w:val="0"/>
          <w:numId w:val="1"/>
        </w:numPr>
      </w:pPr>
      <w:hyperlink r:id="rId30" w:history="1">
        <w:r w:rsidR="004A26CD" w:rsidRPr="004A26CD">
          <w:rPr>
            <w:rStyle w:val="Hyperlink"/>
          </w:rPr>
          <w:t xml:space="preserve">Arthur, D., &amp; Vassilvitskii, S. (2007). </w:t>
        </w:r>
        <w:r w:rsidR="004A26CD" w:rsidRPr="004A26CD">
          <w:rPr>
            <w:rStyle w:val="Hyperlink"/>
            <w:i/>
            <w:iCs/>
          </w:rPr>
          <w:t>K-means++: The Advantages of Careful Seeding</w:t>
        </w:r>
        <w:r w:rsidR="004A26CD" w:rsidRPr="004A26CD">
          <w:rPr>
            <w:rStyle w:val="Hyperlink"/>
          </w:rPr>
          <w:t>. Proceedings of the Eighteenth Annual ACM-SIAM Symposium on Discrete Algorithms.</w:t>
        </w:r>
      </w:hyperlink>
    </w:p>
    <w:p w14:paraId="26022010" w14:textId="763B362C" w:rsidR="00682CB6" w:rsidRDefault="00682CB6" w:rsidP="00682CB6">
      <w:pPr>
        <w:pStyle w:val="ListParagraph"/>
        <w:numPr>
          <w:ilvl w:val="0"/>
          <w:numId w:val="1"/>
        </w:numPr>
      </w:pPr>
      <w:r w:rsidRPr="00682CB6">
        <w:t xml:space="preserve">Manning, C., Raghavan, P., &amp; Schütze, H. (2008). </w:t>
      </w:r>
      <w:r w:rsidRPr="00682CB6">
        <w:rPr>
          <w:i/>
          <w:iCs/>
        </w:rPr>
        <w:t>Introduction to Information Retrieval</w:t>
      </w:r>
      <w:r w:rsidRPr="00682CB6">
        <w:t>. Cambridge University Press. (Chapter on clustering)</w:t>
      </w:r>
    </w:p>
    <w:p w14:paraId="1EDB2535" w14:textId="52006F83" w:rsidR="0064153D" w:rsidRDefault="00000000" w:rsidP="0064153D">
      <w:pPr>
        <w:pStyle w:val="ListParagraph"/>
        <w:numPr>
          <w:ilvl w:val="0"/>
          <w:numId w:val="1"/>
        </w:numPr>
      </w:pPr>
      <w:hyperlink r:id="rId31" w:history="1">
        <w:r w:rsidR="0064153D" w:rsidRPr="0064153D">
          <w:rPr>
            <w:rStyle w:val="Hyperlink"/>
          </w:rPr>
          <w:t xml:space="preserve">Elkan, C. (2003). </w:t>
        </w:r>
        <w:r w:rsidR="0064153D" w:rsidRPr="0064153D">
          <w:rPr>
            <w:rStyle w:val="Hyperlink"/>
            <w:i/>
            <w:iCs/>
          </w:rPr>
          <w:t>Using the Triangle Inequality to Accelerate k-Means</w:t>
        </w:r>
        <w:r w:rsidR="0064153D" w:rsidRPr="0064153D">
          <w:rPr>
            <w:rStyle w:val="Hyperlink"/>
          </w:rPr>
          <w:t>. Proceedings of the Twentieth International Conference on Machine Learning (ICML).</w:t>
        </w:r>
      </w:hyperlink>
    </w:p>
    <w:p w14:paraId="22139F9E" w14:textId="79B270B2" w:rsidR="00CC77AA" w:rsidRDefault="00000000" w:rsidP="00CC77AA">
      <w:pPr>
        <w:pStyle w:val="ListParagraph"/>
        <w:numPr>
          <w:ilvl w:val="0"/>
          <w:numId w:val="1"/>
        </w:numPr>
      </w:pPr>
      <w:hyperlink r:id="rId32" w:history="1">
        <w:r w:rsidR="00CC77AA" w:rsidRPr="00CC77AA">
          <w:rPr>
            <w:rStyle w:val="Hyperlink"/>
          </w:rPr>
          <w:t xml:space="preserve">Sculley, D. (2010). </w:t>
        </w:r>
        <w:r w:rsidR="00CC77AA" w:rsidRPr="00CC77AA">
          <w:rPr>
            <w:rStyle w:val="Hyperlink"/>
            <w:i/>
            <w:iCs/>
          </w:rPr>
          <w:t>Web-Scale K-Means Clustering</w:t>
        </w:r>
        <w:r w:rsidR="00CC77AA" w:rsidRPr="00CC77AA">
          <w:rPr>
            <w:rStyle w:val="Hyperlink"/>
          </w:rPr>
          <w:t>. Proceedings of the 19th International Conference on World Wide Web (WWW '10).</w:t>
        </w:r>
      </w:hyperlink>
    </w:p>
    <w:p w14:paraId="7D7769FF" w14:textId="492C71D0" w:rsidR="00414EF6" w:rsidRDefault="00000000" w:rsidP="00414EF6">
      <w:pPr>
        <w:pStyle w:val="ListParagraph"/>
        <w:numPr>
          <w:ilvl w:val="0"/>
          <w:numId w:val="1"/>
        </w:numPr>
      </w:pPr>
      <w:hyperlink r:id="rId33" w:history="1">
        <w:r w:rsidR="00414EF6" w:rsidRPr="00414EF6">
          <w:rPr>
            <w:rStyle w:val="Hyperlink"/>
          </w:rPr>
          <w:t xml:space="preserve">Jain, A. K., Murty, M. N., &amp; Flynn, P. J. (1999). </w:t>
        </w:r>
        <w:r w:rsidR="00414EF6" w:rsidRPr="00414EF6">
          <w:rPr>
            <w:rStyle w:val="Hyperlink"/>
            <w:i/>
            <w:iCs/>
          </w:rPr>
          <w:t>Data Clustering: A Review</w:t>
        </w:r>
        <w:r w:rsidR="00414EF6" w:rsidRPr="00414EF6">
          <w:rPr>
            <w:rStyle w:val="Hyperlink"/>
          </w:rPr>
          <w:t>. ACM Computing Surveys.</w:t>
        </w:r>
      </w:hyperlink>
    </w:p>
    <w:p w14:paraId="1EAD9CC1" w14:textId="00D30452" w:rsidR="00656E0B" w:rsidRDefault="00000000" w:rsidP="00656E0B">
      <w:pPr>
        <w:pStyle w:val="ListParagraph"/>
        <w:numPr>
          <w:ilvl w:val="0"/>
          <w:numId w:val="1"/>
        </w:numPr>
      </w:pPr>
      <w:hyperlink r:id="rId34" w:history="1">
        <w:r w:rsidR="00656E0B" w:rsidRPr="00656E0B">
          <w:rPr>
            <w:rStyle w:val="Hyperlink"/>
          </w:rPr>
          <w:t xml:space="preserve">Jolliffe, I. T., &amp; Cadima, J. (2016). </w:t>
        </w:r>
        <w:r w:rsidR="00656E0B" w:rsidRPr="00656E0B">
          <w:rPr>
            <w:rStyle w:val="Hyperlink"/>
            <w:i/>
            <w:iCs/>
          </w:rPr>
          <w:t>Principal Component Analysis: A Review and Recent Developments</w:t>
        </w:r>
        <w:r w:rsidR="00656E0B" w:rsidRPr="00656E0B">
          <w:rPr>
            <w:rStyle w:val="Hyperlink"/>
          </w:rPr>
          <w:t>. Philosophical Transactions of the Royal Society A.</w:t>
        </w:r>
      </w:hyperlink>
    </w:p>
    <w:p w14:paraId="457218C6" w14:textId="6BFE0E2C" w:rsidR="00110BD7" w:rsidRDefault="00000000" w:rsidP="00110BD7">
      <w:pPr>
        <w:pStyle w:val="ListParagraph"/>
        <w:numPr>
          <w:ilvl w:val="0"/>
          <w:numId w:val="1"/>
        </w:numPr>
      </w:pPr>
      <w:hyperlink r:id="rId35" w:history="1">
        <w:r w:rsidR="00110BD7" w:rsidRPr="00110BD7">
          <w:rPr>
            <w:rStyle w:val="Hyperlink"/>
          </w:rPr>
          <w:t xml:space="preserve">Zhong, S., &amp; Ghosh, J. (2005). </w:t>
        </w:r>
        <w:r w:rsidR="00110BD7" w:rsidRPr="00110BD7">
          <w:rPr>
            <w:rStyle w:val="Hyperlink"/>
            <w:i/>
            <w:iCs/>
          </w:rPr>
          <w:t>A Comparative Study of Generative Models for Document Clustering</w:t>
        </w:r>
        <w:r w:rsidR="00110BD7" w:rsidRPr="00110BD7">
          <w:rPr>
            <w:rStyle w:val="Hyperlink"/>
          </w:rPr>
          <w:t>. Machine Learning.</w:t>
        </w:r>
      </w:hyperlink>
    </w:p>
    <w:p w14:paraId="0083F147" w14:textId="77777777" w:rsidR="00A7267F" w:rsidRDefault="00A7267F" w:rsidP="00A7267F">
      <w:pPr>
        <w:spacing w:before="120" w:after="0"/>
        <w:ind w:left="0"/>
      </w:pPr>
      <w:r w:rsidRPr="0041428F">
        <w:rPr>
          <w:noProof/>
        </w:rPr>
        <w:lastRenderedPageBreak/>
        <mc:AlternateContent>
          <mc:Choice Requires="wpg">
            <w:drawing>
              <wp:anchor distT="0" distB="0" distL="114300" distR="114300" simplePos="0" relativeHeight="251677696" behindDoc="1" locked="1" layoutInCell="1" allowOverlap="1" wp14:anchorId="592CE834" wp14:editId="2AD4FA12">
                <wp:simplePos x="0" y="0"/>
                <wp:positionH relativeFrom="column">
                  <wp:posOffset>-954405</wp:posOffset>
                </wp:positionH>
                <wp:positionV relativeFrom="paragraph">
                  <wp:posOffset>-452755</wp:posOffset>
                </wp:positionV>
                <wp:extent cx="8274685" cy="3026410"/>
                <wp:effectExtent l="0" t="0" r="0" b="2540"/>
                <wp:wrapNone/>
                <wp:docPr id="1791160669"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74685" cy="3026410"/>
                          <a:chOff x="-27019" y="-7144"/>
                          <a:chExt cx="6025388" cy="1924050"/>
                        </a:xfrm>
                      </wpg:grpSpPr>
                      <wps:wsp>
                        <wps:cNvPr id="572478205" name="Freeform: Shape 572478205"/>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2806285" name="Freeform: Shape 1752806285"/>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8565078" name="Freeform: Shape 1788565078"/>
                        <wps:cNvSpPr/>
                        <wps:spPr>
                          <a:xfrm>
                            <a:off x="-27019"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6615511" name="Freeform: Shape 1996615511"/>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902A50" id="Graphic 17" o:spid="_x0000_s1026" alt="&quot;&quot;" style="position:absolute;margin-left:-75.15pt;margin-top:-35.65pt;width:651.55pt;height:238.3pt;z-index:-251638784;mso-width-relative:margin;mso-height-relative:margin" coordorigin="-270,-71" coordsize="60253,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">
                <v:shape id="Freeform: Shape 572478205"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1752806285"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1788565078" o:spid="_x0000_s1029" style="position:absolute;left:-270;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1996615511"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A7267F" w:rsidRPr="0041428F" w14:paraId="0812677A" w14:textId="77777777" w:rsidTr="000369AB">
        <w:trPr>
          <w:trHeight w:val="270"/>
          <w:jc w:val="center"/>
        </w:trPr>
        <w:tc>
          <w:tcPr>
            <w:tcW w:w="10800" w:type="dxa"/>
          </w:tcPr>
          <w:p w14:paraId="60CBDE0C" w14:textId="77777777" w:rsidR="00A7267F" w:rsidRPr="0041428F" w:rsidRDefault="00A7267F" w:rsidP="000369AB">
            <w:pPr>
              <w:pStyle w:val="ContactInfo"/>
              <w:rPr>
                <w:color w:val="000000" w:themeColor="text1"/>
              </w:rPr>
            </w:pPr>
            <w:r w:rsidRPr="0041428F">
              <w:rPr>
                <w:noProof/>
                <w:color w:val="000000" w:themeColor="text1"/>
              </w:rPr>
              <mc:AlternateContent>
                <mc:Choice Requires="wps">
                  <w:drawing>
                    <wp:inline distT="0" distB="0" distL="0" distR="0" wp14:anchorId="478A3C96" wp14:editId="1D431B3D">
                      <wp:extent cx="4493573" cy="407670"/>
                      <wp:effectExtent l="19050" t="19050" r="21590" b="26035"/>
                      <wp:docPr id="786373614" name="Shape 61"/>
                      <wp:cNvGraphicFramePr/>
                      <a:graphic xmlns:a="http://schemas.openxmlformats.org/drawingml/2006/main">
                        <a:graphicData uri="http://schemas.microsoft.com/office/word/2010/wordprocessingShape">
                          <wps:wsp>
                            <wps:cNvSpPr/>
                            <wps:spPr>
                              <a:xfrm>
                                <a:off x="0" y="0"/>
                                <a:ext cx="4493573" cy="40767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35D04577" w14:textId="77777777" w:rsidR="00A7267F" w:rsidRPr="007808F8" w:rsidRDefault="00A7267F" w:rsidP="00A7267F">
                                  <w:pPr>
                                    <w:pStyle w:val="Logo"/>
                                    <w:jc w:val="left"/>
                                  </w:pPr>
                                  <w:r w:rsidRPr="007808F8">
                                    <w:t xml:space="preserve"> TECH STACK AI BRANCH</w:t>
                                  </w:r>
                                </w:p>
                              </w:txbxContent>
                            </wps:txbx>
                            <wps:bodyPr wrap="square" lIns="19050" tIns="19050" rIns="19050" bIns="19050" anchor="ctr">
                              <a:spAutoFit/>
                            </wps:bodyPr>
                          </wps:wsp>
                        </a:graphicData>
                      </a:graphic>
                    </wp:inline>
                  </w:drawing>
                </mc:Choice>
                <mc:Fallback>
                  <w:pict>
                    <v:rect w14:anchorId="478A3C96" id="_x0000_s1037" style="width:353.8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" filled="f" strokecolor="white [3212]" strokeweight="3pt">
                      <v:stroke miterlimit="4"/>
                      <v:textbox style="mso-fit-shape-to-text:t" inset="1.5pt,1.5pt,1.5pt,1.5pt">
                        <w:txbxContent>
                          <w:p w14:paraId="35D04577" w14:textId="77777777" w:rsidR="00A7267F" w:rsidRPr="007808F8" w:rsidRDefault="00A7267F" w:rsidP="00A7267F">
                            <w:pPr>
                              <w:pStyle w:val="Logo"/>
                              <w:jc w:val="left"/>
                            </w:pPr>
                            <w:r w:rsidRPr="007808F8">
                              <w:t xml:space="preserve"> TECH STACK AI BRANCH</w:t>
                            </w:r>
                          </w:p>
                        </w:txbxContent>
                      </v:textbox>
                      <w10:anchorlock/>
                    </v:rect>
                  </w:pict>
                </mc:Fallback>
              </mc:AlternateContent>
            </w:r>
          </w:p>
        </w:tc>
      </w:tr>
      <w:tr w:rsidR="00A7267F" w:rsidRPr="0041428F" w14:paraId="3724E262" w14:textId="77777777" w:rsidTr="000369AB">
        <w:trPr>
          <w:trHeight w:val="2691"/>
          <w:jc w:val="center"/>
        </w:trPr>
        <w:tc>
          <w:tcPr>
            <w:tcW w:w="10800" w:type="dxa"/>
            <w:vAlign w:val="bottom"/>
          </w:tcPr>
          <w:p w14:paraId="45186E97" w14:textId="77777777" w:rsidR="00A7267F" w:rsidRPr="00A66B18" w:rsidRDefault="00A7267F" w:rsidP="000369AB">
            <w:pPr>
              <w:pStyle w:val="ContactInfo"/>
            </w:pPr>
            <w:r>
              <w:t>Sayed Mohammad Fatemi</w:t>
            </w:r>
          </w:p>
          <w:p w14:paraId="55576455" w14:textId="77777777" w:rsidR="00A7267F" w:rsidRPr="0041428F" w:rsidRDefault="00A7267F" w:rsidP="000369AB">
            <w:pPr>
              <w:pStyle w:val="ContactInfo"/>
            </w:pPr>
            <w:r>
              <w:t>Student Number : 40127793</w:t>
            </w:r>
          </w:p>
          <w:p w14:paraId="14B0E3AD" w14:textId="77777777" w:rsidR="00A7267F" w:rsidRDefault="00A7267F" w:rsidP="000369AB">
            <w:pPr>
              <w:pStyle w:val="ContactInfo"/>
            </w:pPr>
            <w:r>
              <w:t>+989140015340</w:t>
            </w:r>
          </w:p>
          <w:p w14:paraId="611B32AC" w14:textId="77777777" w:rsidR="00A7267F" w:rsidRPr="00A66B18" w:rsidRDefault="00A7267F" w:rsidP="000369AB">
            <w:pPr>
              <w:pStyle w:val="ContactInfo"/>
            </w:pPr>
            <w:r>
              <w:t>Telegram : @Lucimad</w:t>
            </w:r>
          </w:p>
          <w:p w14:paraId="6B73CD9E" w14:textId="77777777" w:rsidR="00A7267F" w:rsidRPr="0041428F" w:rsidRDefault="00A7267F" w:rsidP="000369AB">
            <w:pPr>
              <w:pStyle w:val="ContactInfo"/>
            </w:pPr>
            <w:r>
              <w:rPr>
                <w:rStyle w:val="Strong"/>
              </w:rPr>
              <w:t>smf007smf007@gmail.com</w:t>
            </w:r>
          </w:p>
          <w:p w14:paraId="54A41E22" w14:textId="77777777" w:rsidR="00A7267F" w:rsidRPr="0041428F" w:rsidRDefault="00A7267F" w:rsidP="000369AB">
            <w:pPr>
              <w:pStyle w:val="ContactInfo"/>
              <w:rPr>
                <w:color w:val="000000" w:themeColor="text1"/>
              </w:rPr>
            </w:pPr>
          </w:p>
        </w:tc>
      </w:tr>
    </w:tbl>
    <w:p w14:paraId="1D0D8FE3" w14:textId="77777777" w:rsidR="00A7267F" w:rsidRDefault="00A7267F" w:rsidP="00A7267F"/>
    <w:p w14:paraId="2C55B97A" w14:textId="77777777" w:rsidR="00A7267F" w:rsidRDefault="00A7267F" w:rsidP="00A7267F">
      <w:pPr>
        <w:pStyle w:val="Heading1"/>
        <w:rPr>
          <w:sz w:val="32"/>
          <w:szCs w:val="24"/>
        </w:rPr>
      </w:pPr>
      <w:r w:rsidRPr="002E5C6C">
        <w:rPr>
          <w:sz w:val="32"/>
          <w:szCs w:val="24"/>
        </w:rPr>
        <w:t>Implementing K-means</w:t>
      </w:r>
      <w:r>
        <w:rPr>
          <w:sz w:val="32"/>
          <w:szCs w:val="24"/>
        </w:rPr>
        <w:t xml:space="preserve"> clustering</w:t>
      </w:r>
      <w:r w:rsidRPr="002E5C6C">
        <w:rPr>
          <w:sz w:val="32"/>
          <w:szCs w:val="24"/>
        </w:rPr>
        <w:t xml:space="preserve"> from scratch</w:t>
      </w:r>
    </w:p>
    <w:p w14:paraId="6FB95821" w14:textId="77777777" w:rsidR="00A7267F" w:rsidRPr="002E5C6C" w:rsidRDefault="00000000" w:rsidP="00A7267F">
      <w:pPr>
        <w:pStyle w:val="Heading1"/>
        <w:rPr>
          <w:sz w:val="32"/>
          <w:szCs w:val="24"/>
        </w:rPr>
      </w:pPr>
      <w:r>
        <w:rPr>
          <w:sz w:val="28"/>
          <w:szCs w:val="28"/>
        </w:rPr>
        <w:pict w14:anchorId="61DEA797">
          <v:rect id="_x0000_i1036" style="width:0;height:1.5pt" o:hralign="center" o:hrstd="t" o:hr="t" fillcolor="#a0a0a0" stroked="f"/>
        </w:pict>
      </w:r>
    </w:p>
    <w:p w14:paraId="3476EFE3" w14:textId="77777777" w:rsidR="00A7267F" w:rsidRPr="005E4934" w:rsidRDefault="00A7267F" w:rsidP="00A7267F">
      <w:pPr>
        <w:pStyle w:val="Heading2"/>
        <w:rPr>
          <w:sz w:val="28"/>
          <w:szCs w:val="28"/>
        </w:rPr>
      </w:pPr>
      <w:r>
        <w:rPr>
          <w:sz w:val="28"/>
          <w:szCs w:val="28"/>
        </w:rPr>
        <w:t>Sources</w:t>
      </w:r>
    </w:p>
    <w:p w14:paraId="18AE0E39" w14:textId="0366439D" w:rsidR="00A7267F" w:rsidRDefault="00A7267F" w:rsidP="00A7267F">
      <w:pPr>
        <w:pStyle w:val="ListParagraph"/>
        <w:numPr>
          <w:ilvl w:val="0"/>
          <w:numId w:val="1"/>
        </w:numPr>
        <w:spacing w:before="0" w:after="0"/>
        <w:ind w:right="0"/>
        <w:rPr>
          <w:color w:val="000000" w:themeColor="text1"/>
        </w:rPr>
      </w:pPr>
      <w:r w:rsidRPr="00A7267F">
        <w:rPr>
          <w:color w:val="000000" w:themeColor="text1"/>
        </w:rPr>
        <w:t xml:space="preserve">Kleinberg, J., Tardos, É. (2006). </w:t>
      </w:r>
      <w:r w:rsidRPr="00A7267F">
        <w:rPr>
          <w:i/>
          <w:iCs/>
          <w:color w:val="000000" w:themeColor="text1"/>
        </w:rPr>
        <w:t>Algorithm Design</w:t>
      </w:r>
      <w:r w:rsidRPr="00A7267F">
        <w:rPr>
          <w:color w:val="000000" w:themeColor="text1"/>
        </w:rPr>
        <w:t>. Pearson. (Section on optimization problems)</w:t>
      </w:r>
    </w:p>
    <w:p w14:paraId="7A5451B3" w14:textId="449CA606" w:rsidR="00A7267F" w:rsidRDefault="00000000" w:rsidP="00A7267F">
      <w:pPr>
        <w:pStyle w:val="ListParagraph"/>
        <w:numPr>
          <w:ilvl w:val="0"/>
          <w:numId w:val="1"/>
        </w:numPr>
        <w:spacing w:before="0" w:after="0"/>
        <w:ind w:right="0"/>
        <w:rPr>
          <w:color w:val="000000" w:themeColor="text1"/>
        </w:rPr>
      </w:pPr>
      <w:hyperlink r:id="rId36" w:history="1">
        <w:r w:rsidR="00A7267F" w:rsidRPr="00A7267F">
          <w:rPr>
            <w:rStyle w:val="Hyperlink"/>
          </w:rPr>
          <w:t xml:space="preserve">Kirkpatrick, S., Gelatt, C. D., &amp; Vecchi, M. P. (1983). </w:t>
        </w:r>
        <w:r w:rsidR="00A7267F" w:rsidRPr="00A7267F">
          <w:rPr>
            <w:rStyle w:val="Hyperlink"/>
            <w:i/>
            <w:iCs/>
          </w:rPr>
          <w:t>Optimization by Simulated Annealing</w:t>
        </w:r>
        <w:r w:rsidR="00A7267F" w:rsidRPr="00A7267F">
          <w:rPr>
            <w:rStyle w:val="Hyperlink"/>
          </w:rPr>
          <w:t>. Science.</w:t>
        </w:r>
      </w:hyperlink>
    </w:p>
    <w:p w14:paraId="1070F1CD" w14:textId="170D0203" w:rsidR="00005F6C" w:rsidRPr="00A7267F" w:rsidRDefault="00005F6C" w:rsidP="00005F6C">
      <w:pPr>
        <w:pStyle w:val="ListParagraph"/>
        <w:numPr>
          <w:ilvl w:val="0"/>
          <w:numId w:val="1"/>
        </w:numPr>
        <w:spacing w:before="0" w:after="0"/>
        <w:ind w:right="0"/>
        <w:rPr>
          <w:color w:val="000000" w:themeColor="text1"/>
        </w:rPr>
      </w:pPr>
      <w:r w:rsidRPr="00005F6C">
        <w:rPr>
          <w:color w:val="000000" w:themeColor="text1"/>
        </w:rPr>
        <w:t xml:space="preserve">Everitt, B. S., Landau, S., Leese, M., &amp; Stahl, D. (2011). </w:t>
      </w:r>
      <w:r w:rsidRPr="00005F6C">
        <w:rPr>
          <w:i/>
          <w:iCs/>
          <w:color w:val="000000" w:themeColor="text1"/>
        </w:rPr>
        <w:t>Cluster Analysis</w:t>
      </w:r>
      <w:r w:rsidRPr="00005F6C">
        <w:rPr>
          <w:color w:val="000000" w:themeColor="text1"/>
        </w:rPr>
        <w:t>. Wiley. (Chapter on hierarchical clustering)</w:t>
      </w:r>
    </w:p>
    <w:sectPr w:rsidR="00005F6C" w:rsidRPr="00A7267F" w:rsidSect="00D8747C">
      <w:footerReference w:type="default" r:id="rId37"/>
      <w:pgSz w:w="12240" w:h="15840"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966075" w14:textId="77777777" w:rsidR="007A50B8" w:rsidRDefault="007A50B8" w:rsidP="00A66B18">
      <w:pPr>
        <w:spacing w:before="0" w:after="0"/>
      </w:pPr>
      <w:r>
        <w:separator/>
      </w:r>
    </w:p>
  </w:endnote>
  <w:endnote w:type="continuationSeparator" w:id="0">
    <w:p w14:paraId="79D2B2FD" w14:textId="77777777" w:rsidR="007A50B8" w:rsidRDefault="007A50B8"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989"/>
      <w:gridCol w:w="1811"/>
    </w:tblGrid>
    <w:tr w:rsidR="00D8747C" w14:paraId="2A12F088" w14:textId="77777777">
      <w:trPr>
        <w:jc w:val="right"/>
      </w:trPr>
      <w:tc>
        <w:tcPr>
          <w:tcW w:w="4795" w:type="dxa"/>
          <w:vAlign w:val="center"/>
        </w:tcPr>
        <w:sdt>
          <w:sdtPr>
            <w:rPr>
              <w:caps/>
              <w:color w:val="000000" w:themeColor="text1"/>
            </w:rPr>
            <w:alias w:val="Author"/>
            <w:tag w:val=""/>
            <w:id w:val="1534539408"/>
            <w:placeholder>
              <w:docPart w:val="A3FA2B7DE0A24B3AAC7D04DA7C2E01A3"/>
            </w:placeholder>
            <w:dataBinding w:prefixMappings="xmlns:ns0='http://purl.org/dc/elements/1.1/' xmlns:ns1='http://schemas.openxmlformats.org/package/2006/metadata/core-properties' " w:xpath="/ns1:coreProperties[1]/ns0:creator[1]" w:storeItemID="{6C3C8BC8-F283-45AE-878A-BAB7291924A1}"/>
            <w:text/>
          </w:sdtPr>
          <w:sdtContent>
            <w:p w14:paraId="4F089601" w14:textId="2AF3F3F8" w:rsidR="00D8747C" w:rsidRDefault="00F077F3">
              <w:pPr>
                <w:pStyle w:val="Header"/>
                <w:rPr>
                  <w:caps/>
                  <w:color w:val="000000" w:themeColor="text1"/>
                </w:rPr>
              </w:pPr>
              <w:r>
                <w:rPr>
                  <w:caps/>
                  <w:color w:val="000000" w:themeColor="text1"/>
                </w:rPr>
                <w:t>Lucimad</w:t>
              </w:r>
            </w:p>
          </w:sdtContent>
        </w:sdt>
      </w:tc>
      <w:tc>
        <w:tcPr>
          <w:tcW w:w="250" w:type="pct"/>
          <w:shd w:val="clear" w:color="auto" w:fill="009DD9" w:themeFill="accent2"/>
          <w:vAlign w:val="center"/>
        </w:tcPr>
        <w:p w14:paraId="176F761D" w14:textId="77777777" w:rsidR="00D8747C" w:rsidRDefault="00D8747C">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44446A0" w14:textId="529AB283" w:rsidR="002E5C6C" w:rsidRDefault="002E5C6C" w:rsidP="009F1471">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E0FCD" w14:textId="77777777" w:rsidR="007A50B8" w:rsidRDefault="007A50B8" w:rsidP="00A66B18">
      <w:pPr>
        <w:spacing w:before="0" w:after="0"/>
      </w:pPr>
      <w:r>
        <w:separator/>
      </w:r>
    </w:p>
  </w:footnote>
  <w:footnote w:type="continuationSeparator" w:id="0">
    <w:p w14:paraId="7FEB1301" w14:textId="77777777" w:rsidR="007A50B8" w:rsidRDefault="007A50B8"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DF3D32"/>
    <w:multiLevelType w:val="hybridMultilevel"/>
    <w:tmpl w:val="10C845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4816E7D"/>
    <w:multiLevelType w:val="hybridMultilevel"/>
    <w:tmpl w:val="C7546F66"/>
    <w:lvl w:ilvl="0" w:tplc="0478CC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32204901">
    <w:abstractNumId w:val="1"/>
  </w:num>
  <w:num w:numId="2" w16cid:durableId="377440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8F8"/>
    <w:rsid w:val="00004E62"/>
    <w:rsid w:val="00005F6C"/>
    <w:rsid w:val="00011DBB"/>
    <w:rsid w:val="00034DDD"/>
    <w:rsid w:val="00083BAA"/>
    <w:rsid w:val="00095153"/>
    <w:rsid w:val="000B62E5"/>
    <w:rsid w:val="000D2A4F"/>
    <w:rsid w:val="0010680C"/>
    <w:rsid w:val="001074A4"/>
    <w:rsid w:val="00110BD7"/>
    <w:rsid w:val="00113B53"/>
    <w:rsid w:val="00143D35"/>
    <w:rsid w:val="00152B0B"/>
    <w:rsid w:val="001766D6"/>
    <w:rsid w:val="00181EDD"/>
    <w:rsid w:val="00187622"/>
    <w:rsid w:val="00192419"/>
    <w:rsid w:val="001C270D"/>
    <w:rsid w:val="001E2320"/>
    <w:rsid w:val="001F3E32"/>
    <w:rsid w:val="00214E28"/>
    <w:rsid w:val="0022664E"/>
    <w:rsid w:val="0023272A"/>
    <w:rsid w:val="00265F4A"/>
    <w:rsid w:val="002737C5"/>
    <w:rsid w:val="002822FF"/>
    <w:rsid w:val="00292EC6"/>
    <w:rsid w:val="002A3C58"/>
    <w:rsid w:val="002A6C79"/>
    <w:rsid w:val="002E5C6C"/>
    <w:rsid w:val="00322E2C"/>
    <w:rsid w:val="003273A9"/>
    <w:rsid w:val="00352B81"/>
    <w:rsid w:val="00365DFB"/>
    <w:rsid w:val="00377DA2"/>
    <w:rsid w:val="00394757"/>
    <w:rsid w:val="003A0150"/>
    <w:rsid w:val="003D4ADC"/>
    <w:rsid w:val="003E24DF"/>
    <w:rsid w:val="004003CC"/>
    <w:rsid w:val="004015E8"/>
    <w:rsid w:val="00401D7E"/>
    <w:rsid w:val="004038AA"/>
    <w:rsid w:val="004053E4"/>
    <w:rsid w:val="0041428F"/>
    <w:rsid w:val="00414EF6"/>
    <w:rsid w:val="004335F7"/>
    <w:rsid w:val="00457E2A"/>
    <w:rsid w:val="00472276"/>
    <w:rsid w:val="004A0636"/>
    <w:rsid w:val="004A26CD"/>
    <w:rsid w:val="004A2B0D"/>
    <w:rsid w:val="00501A53"/>
    <w:rsid w:val="00517C44"/>
    <w:rsid w:val="00545063"/>
    <w:rsid w:val="00582D49"/>
    <w:rsid w:val="00583E4E"/>
    <w:rsid w:val="005A0204"/>
    <w:rsid w:val="005C2210"/>
    <w:rsid w:val="005E4934"/>
    <w:rsid w:val="005E5848"/>
    <w:rsid w:val="005F5C32"/>
    <w:rsid w:val="00615018"/>
    <w:rsid w:val="0062123A"/>
    <w:rsid w:val="0064153D"/>
    <w:rsid w:val="00646E75"/>
    <w:rsid w:val="00656E0B"/>
    <w:rsid w:val="0066529B"/>
    <w:rsid w:val="00666390"/>
    <w:rsid w:val="00666694"/>
    <w:rsid w:val="006710E8"/>
    <w:rsid w:val="00675045"/>
    <w:rsid w:val="00682CB6"/>
    <w:rsid w:val="00683028"/>
    <w:rsid w:val="006F42D8"/>
    <w:rsid w:val="006F44A8"/>
    <w:rsid w:val="006F6F10"/>
    <w:rsid w:val="007016C6"/>
    <w:rsid w:val="00705415"/>
    <w:rsid w:val="00720881"/>
    <w:rsid w:val="00722B61"/>
    <w:rsid w:val="007763D9"/>
    <w:rsid w:val="007808F8"/>
    <w:rsid w:val="00783E79"/>
    <w:rsid w:val="007A4C2B"/>
    <w:rsid w:val="007A50B8"/>
    <w:rsid w:val="007B0FBB"/>
    <w:rsid w:val="007B5AE8"/>
    <w:rsid w:val="007F14A4"/>
    <w:rsid w:val="007F1768"/>
    <w:rsid w:val="007F5192"/>
    <w:rsid w:val="0081111E"/>
    <w:rsid w:val="00811C2E"/>
    <w:rsid w:val="00824834"/>
    <w:rsid w:val="00831721"/>
    <w:rsid w:val="00862A06"/>
    <w:rsid w:val="00870245"/>
    <w:rsid w:val="00895461"/>
    <w:rsid w:val="008D7CF6"/>
    <w:rsid w:val="008E7BDC"/>
    <w:rsid w:val="008F7327"/>
    <w:rsid w:val="0090038F"/>
    <w:rsid w:val="009A4CF4"/>
    <w:rsid w:val="009A759D"/>
    <w:rsid w:val="009B5A36"/>
    <w:rsid w:val="009C7CBD"/>
    <w:rsid w:val="009F1471"/>
    <w:rsid w:val="00A14851"/>
    <w:rsid w:val="00A26FE7"/>
    <w:rsid w:val="00A347FD"/>
    <w:rsid w:val="00A4490E"/>
    <w:rsid w:val="00A66B18"/>
    <w:rsid w:val="00A6783B"/>
    <w:rsid w:val="00A7267F"/>
    <w:rsid w:val="00A87537"/>
    <w:rsid w:val="00A96CF8"/>
    <w:rsid w:val="00AA089B"/>
    <w:rsid w:val="00AA2897"/>
    <w:rsid w:val="00AB77C2"/>
    <w:rsid w:val="00AC0EB3"/>
    <w:rsid w:val="00AC30F4"/>
    <w:rsid w:val="00AE1388"/>
    <w:rsid w:val="00AF3982"/>
    <w:rsid w:val="00B01F73"/>
    <w:rsid w:val="00B50294"/>
    <w:rsid w:val="00B51F04"/>
    <w:rsid w:val="00B57D6E"/>
    <w:rsid w:val="00B93312"/>
    <w:rsid w:val="00BB71DC"/>
    <w:rsid w:val="00C219F4"/>
    <w:rsid w:val="00C31486"/>
    <w:rsid w:val="00C32094"/>
    <w:rsid w:val="00C701F7"/>
    <w:rsid w:val="00C70786"/>
    <w:rsid w:val="00C90222"/>
    <w:rsid w:val="00CB1EC0"/>
    <w:rsid w:val="00CB4A71"/>
    <w:rsid w:val="00CC2DE1"/>
    <w:rsid w:val="00CC77AA"/>
    <w:rsid w:val="00CF0F23"/>
    <w:rsid w:val="00D10958"/>
    <w:rsid w:val="00D23DB3"/>
    <w:rsid w:val="00D266BA"/>
    <w:rsid w:val="00D41CC4"/>
    <w:rsid w:val="00D66593"/>
    <w:rsid w:val="00D809C9"/>
    <w:rsid w:val="00D8747C"/>
    <w:rsid w:val="00DA6965"/>
    <w:rsid w:val="00DB476C"/>
    <w:rsid w:val="00DE4813"/>
    <w:rsid w:val="00DE6DA2"/>
    <w:rsid w:val="00DF2D30"/>
    <w:rsid w:val="00E4786A"/>
    <w:rsid w:val="00E55D74"/>
    <w:rsid w:val="00E6540C"/>
    <w:rsid w:val="00E65653"/>
    <w:rsid w:val="00E81E2A"/>
    <w:rsid w:val="00EB7B95"/>
    <w:rsid w:val="00ED6D4D"/>
    <w:rsid w:val="00EE0952"/>
    <w:rsid w:val="00F077F3"/>
    <w:rsid w:val="00F24D78"/>
    <w:rsid w:val="00F43D75"/>
    <w:rsid w:val="00F84131"/>
    <w:rsid w:val="00FB3133"/>
    <w:rsid w:val="00FC322F"/>
    <w:rsid w:val="00FD795F"/>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0BF65"/>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1"/>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character" w:styleId="Hyperlink">
    <w:name w:val="Hyperlink"/>
    <w:basedOn w:val="DefaultParagraphFont"/>
    <w:uiPriority w:val="99"/>
    <w:unhideWhenUsed/>
    <w:rsid w:val="009F1471"/>
    <w:rPr>
      <w:color w:val="F49100" w:themeColor="hyperlink"/>
      <w:u w:val="single"/>
    </w:rPr>
  </w:style>
  <w:style w:type="character" w:styleId="UnresolvedMention">
    <w:name w:val="Unresolved Mention"/>
    <w:basedOn w:val="DefaultParagraphFont"/>
    <w:uiPriority w:val="99"/>
    <w:semiHidden/>
    <w:rsid w:val="009F1471"/>
    <w:rPr>
      <w:color w:val="605E5C"/>
      <w:shd w:val="clear" w:color="auto" w:fill="E1DFDD"/>
    </w:rPr>
  </w:style>
  <w:style w:type="paragraph" w:styleId="NoSpacing">
    <w:name w:val="No Spacing"/>
    <w:link w:val="NoSpacingChar"/>
    <w:uiPriority w:val="1"/>
    <w:qFormat/>
    <w:rsid w:val="00D8747C"/>
    <w:rPr>
      <w:sz w:val="22"/>
      <w:szCs w:val="22"/>
      <w:lang w:eastAsia="en-US"/>
    </w:rPr>
  </w:style>
  <w:style w:type="character" w:customStyle="1" w:styleId="NoSpacingChar">
    <w:name w:val="No Spacing Char"/>
    <w:basedOn w:val="DefaultParagraphFont"/>
    <w:link w:val="NoSpacing"/>
    <w:uiPriority w:val="1"/>
    <w:rsid w:val="00D8747C"/>
    <w:rPr>
      <w:sz w:val="22"/>
      <w:szCs w:val="22"/>
      <w:lang w:eastAsia="en-US"/>
    </w:rPr>
  </w:style>
  <w:style w:type="paragraph" w:styleId="ListParagraph">
    <w:name w:val="List Paragraph"/>
    <w:basedOn w:val="Normal"/>
    <w:uiPriority w:val="34"/>
    <w:semiHidden/>
    <w:rsid w:val="00DE4813"/>
    <w:pPr>
      <w:contextualSpacing/>
    </w:pPr>
  </w:style>
  <w:style w:type="paragraph" w:styleId="Caption">
    <w:name w:val="caption"/>
    <w:basedOn w:val="Normal"/>
    <w:next w:val="Normal"/>
    <w:uiPriority w:val="35"/>
    <w:unhideWhenUsed/>
    <w:qFormat/>
    <w:rsid w:val="0081111E"/>
    <w:pPr>
      <w:spacing w:before="0" w:after="200"/>
    </w:pPr>
    <w:rPr>
      <w:i/>
      <w:iCs/>
      <w:color w:val="17406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778292">
      <w:bodyDiv w:val="1"/>
      <w:marLeft w:val="0"/>
      <w:marRight w:val="0"/>
      <w:marTop w:val="0"/>
      <w:marBottom w:val="0"/>
      <w:divBdr>
        <w:top w:val="none" w:sz="0" w:space="0" w:color="auto"/>
        <w:left w:val="none" w:sz="0" w:space="0" w:color="auto"/>
        <w:bottom w:val="none" w:sz="0" w:space="0" w:color="auto"/>
        <w:right w:val="none" w:sz="0" w:space="0" w:color="auto"/>
      </w:divBdr>
    </w:div>
    <w:div w:id="120150385">
      <w:bodyDiv w:val="1"/>
      <w:marLeft w:val="0"/>
      <w:marRight w:val="0"/>
      <w:marTop w:val="0"/>
      <w:marBottom w:val="0"/>
      <w:divBdr>
        <w:top w:val="none" w:sz="0" w:space="0" w:color="auto"/>
        <w:left w:val="none" w:sz="0" w:space="0" w:color="auto"/>
        <w:bottom w:val="none" w:sz="0" w:space="0" w:color="auto"/>
        <w:right w:val="none" w:sz="0" w:space="0" w:color="auto"/>
      </w:divBdr>
    </w:div>
    <w:div w:id="635647726">
      <w:bodyDiv w:val="1"/>
      <w:marLeft w:val="0"/>
      <w:marRight w:val="0"/>
      <w:marTop w:val="0"/>
      <w:marBottom w:val="0"/>
      <w:divBdr>
        <w:top w:val="none" w:sz="0" w:space="0" w:color="auto"/>
        <w:left w:val="none" w:sz="0" w:space="0" w:color="auto"/>
        <w:bottom w:val="none" w:sz="0" w:space="0" w:color="auto"/>
        <w:right w:val="none" w:sz="0" w:space="0" w:color="auto"/>
      </w:divBdr>
    </w:div>
    <w:div w:id="709693241">
      <w:bodyDiv w:val="1"/>
      <w:marLeft w:val="0"/>
      <w:marRight w:val="0"/>
      <w:marTop w:val="0"/>
      <w:marBottom w:val="0"/>
      <w:divBdr>
        <w:top w:val="none" w:sz="0" w:space="0" w:color="auto"/>
        <w:left w:val="none" w:sz="0" w:space="0" w:color="auto"/>
        <w:bottom w:val="none" w:sz="0" w:space="0" w:color="auto"/>
        <w:right w:val="none" w:sz="0" w:space="0" w:color="auto"/>
      </w:divBdr>
    </w:div>
    <w:div w:id="738137799">
      <w:bodyDiv w:val="1"/>
      <w:marLeft w:val="0"/>
      <w:marRight w:val="0"/>
      <w:marTop w:val="0"/>
      <w:marBottom w:val="0"/>
      <w:divBdr>
        <w:top w:val="none" w:sz="0" w:space="0" w:color="auto"/>
        <w:left w:val="none" w:sz="0" w:space="0" w:color="auto"/>
        <w:bottom w:val="none" w:sz="0" w:space="0" w:color="auto"/>
        <w:right w:val="none" w:sz="0" w:space="0" w:color="auto"/>
      </w:divBdr>
    </w:div>
    <w:div w:id="846360387">
      <w:bodyDiv w:val="1"/>
      <w:marLeft w:val="0"/>
      <w:marRight w:val="0"/>
      <w:marTop w:val="0"/>
      <w:marBottom w:val="0"/>
      <w:divBdr>
        <w:top w:val="none" w:sz="0" w:space="0" w:color="auto"/>
        <w:left w:val="none" w:sz="0" w:space="0" w:color="auto"/>
        <w:bottom w:val="none" w:sz="0" w:space="0" w:color="auto"/>
        <w:right w:val="none" w:sz="0" w:space="0" w:color="auto"/>
      </w:divBdr>
    </w:div>
    <w:div w:id="1188063106">
      <w:bodyDiv w:val="1"/>
      <w:marLeft w:val="0"/>
      <w:marRight w:val="0"/>
      <w:marTop w:val="0"/>
      <w:marBottom w:val="0"/>
      <w:divBdr>
        <w:top w:val="none" w:sz="0" w:space="0" w:color="auto"/>
        <w:left w:val="none" w:sz="0" w:space="0" w:color="auto"/>
        <w:bottom w:val="none" w:sz="0" w:space="0" w:color="auto"/>
        <w:right w:val="none" w:sz="0" w:space="0" w:color="auto"/>
      </w:divBdr>
    </w:div>
    <w:div w:id="1215265986">
      <w:bodyDiv w:val="1"/>
      <w:marLeft w:val="0"/>
      <w:marRight w:val="0"/>
      <w:marTop w:val="0"/>
      <w:marBottom w:val="0"/>
      <w:divBdr>
        <w:top w:val="none" w:sz="0" w:space="0" w:color="auto"/>
        <w:left w:val="none" w:sz="0" w:space="0" w:color="auto"/>
        <w:bottom w:val="none" w:sz="0" w:space="0" w:color="auto"/>
        <w:right w:val="none" w:sz="0" w:space="0" w:color="auto"/>
      </w:divBdr>
    </w:div>
    <w:div w:id="1597321274">
      <w:bodyDiv w:val="1"/>
      <w:marLeft w:val="0"/>
      <w:marRight w:val="0"/>
      <w:marTop w:val="0"/>
      <w:marBottom w:val="0"/>
      <w:divBdr>
        <w:top w:val="none" w:sz="0" w:space="0" w:color="auto"/>
        <w:left w:val="none" w:sz="0" w:space="0" w:color="auto"/>
        <w:bottom w:val="none" w:sz="0" w:space="0" w:color="auto"/>
        <w:right w:val="none" w:sz="0" w:space="0" w:color="auto"/>
      </w:divBdr>
    </w:div>
    <w:div w:id="207061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7.png"/><Relationship Id="rId34" Type="http://schemas.openxmlformats.org/officeDocument/2006/relationships/hyperlink" Target="https://royalsocietypublishing.org/doi/epdf/10.1098/rsta.2015.0202"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l.acm.org/doi/pdf/10.1145/331499.331504"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Pulse-code_modulation" TargetMode="External"/><Relationship Id="rId20" Type="http://schemas.openxmlformats.org/officeDocument/2006/relationships/image" Target="media/image6.png"/><Relationship Id="rId29" Type="http://schemas.openxmlformats.org/officeDocument/2006/relationships/hyperlink" Target="https://en.wikipedia.org/wiki/Hugo_Steinhau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www.researchgate.net/publication/221023215_Web-scale_k-means_clustering"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en.wikipedia.org/wiki/Bell_Labs" TargetMode="External"/><Relationship Id="rId23" Type="http://schemas.openxmlformats.org/officeDocument/2006/relationships/image" Target="media/image9.png"/><Relationship Id="rId28" Type="http://schemas.openxmlformats.org/officeDocument/2006/relationships/hyperlink" Target="http://projecteuclid.org/euclid.bsmsp/1200512992" TargetMode="External"/><Relationship Id="rId36" Type="http://schemas.openxmlformats.org/officeDocument/2006/relationships/hyperlink" Target="https://www2.stat.duke.edu/~scs/Courses/Stat376/Papers/TemperAnneal/KirkpatrickAnnealScience1983.pdf"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cdn.aaai.org/ICML/2003/ICML03-022.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n.wikipedia.org/wiki/Hugo_Steinhau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ilpubs.stanford.edu:8090/778/1/2006-13.pdf" TargetMode="External"/><Relationship Id="rId35" Type="http://schemas.openxmlformats.org/officeDocument/2006/relationships/hyperlink" Target="https://citeseerx.ist.psu.edu/document?repid=rep1&amp;type=pdf&amp;doi=8f31dee642f415743fc989a461faff7096ebc1da"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Microsoft\Office\16.0\DTS\en-US%7b95FC0E72-F328-421F-8535-8E80D6FC740F%7d\%7b8C3AE87B-CB06-477A-9F0F-85E17C15AE0D%7dtf56348247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3FA2B7DE0A24B3AAC7D04DA7C2E01A3"/>
        <w:category>
          <w:name w:val="General"/>
          <w:gallery w:val="placeholder"/>
        </w:category>
        <w:types>
          <w:type w:val="bbPlcHdr"/>
        </w:types>
        <w:behaviors>
          <w:behavior w:val="content"/>
        </w:behaviors>
        <w:guid w:val="{BE5989B6-3D49-404D-B9B6-5FF4023F45AD}"/>
      </w:docPartPr>
      <w:docPartBody>
        <w:p w:rsidR="00035A5F" w:rsidRDefault="00253B74" w:rsidP="00253B74">
          <w:pPr>
            <w:pStyle w:val="A3FA2B7DE0A24B3AAC7D04DA7C2E01A3"/>
          </w:pPr>
          <w:r>
            <w:rPr>
              <w:caps/>
              <w:color w:val="FFFFFF" w:themeColor="background1"/>
            </w:rPr>
            <w:t>[Author Name]</w:t>
          </w:r>
        </w:p>
      </w:docPartBody>
    </w:docPart>
    <w:docPart>
      <w:docPartPr>
        <w:name w:val="901FD441456A466EB35F839926282F02"/>
        <w:category>
          <w:name w:val="General"/>
          <w:gallery w:val="placeholder"/>
        </w:category>
        <w:types>
          <w:type w:val="bbPlcHdr"/>
        </w:types>
        <w:behaviors>
          <w:behavior w:val="content"/>
        </w:behaviors>
        <w:guid w:val="{96198FF2-5338-4EB2-9409-5A2710F43B23}"/>
      </w:docPartPr>
      <w:docPartBody>
        <w:p w:rsidR="00035A5F" w:rsidRDefault="00253B74" w:rsidP="00253B74">
          <w:pPr>
            <w:pStyle w:val="901FD441456A466EB35F839926282F02"/>
          </w:pPr>
          <w:r>
            <w:rPr>
              <w:rFonts w:asciiTheme="majorHAnsi" w:eastAsiaTheme="majorEastAsia" w:hAnsiTheme="majorHAnsi" w:cstheme="majorBidi"/>
              <w:caps/>
              <w:color w:val="4472C4" w:themeColor="accent1"/>
              <w:sz w:val="80"/>
              <w:szCs w:val="80"/>
            </w:rPr>
            <w:t>[Document title]</w:t>
          </w:r>
        </w:p>
      </w:docPartBody>
    </w:docPart>
    <w:docPart>
      <w:docPartPr>
        <w:name w:val="E8C078DABF164D579AC38FD7A25B4457"/>
        <w:category>
          <w:name w:val="General"/>
          <w:gallery w:val="placeholder"/>
        </w:category>
        <w:types>
          <w:type w:val="bbPlcHdr"/>
        </w:types>
        <w:behaviors>
          <w:behavior w:val="content"/>
        </w:behaviors>
        <w:guid w:val="{A1B8C419-AEA7-4F55-BC3B-AC2E98FC0EA8}"/>
      </w:docPartPr>
      <w:docPartBody>
        <w:p w:rsidR="00035A5F" w:rsidRDefault="00253B74" w:rsidP="00253B74">
          <w:pPr>
            <w:pStyle w:val="E8C078DABF164D579AC38FD7A25B445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B74"/>
    <w:rsid w:val="00035A5F"/>
    <w:rsid w:val="00112B1B"/>
    <w:rsid w:val="00253B74"/>
    <w:rsid w:val="002822FF"/>
    <w:rsid w:val="003E000B"/>
    <w:rsid w:val="004335F7"/>
    <w:rsid w:val="0066529B"/>
    <w:rsid w:val="00675045"/>
    <w:rsid w:val="006A0CB6"/>
    <w:rsid w:val="006F44A8"/>
    <w:rsid w:val="00B276C5"/>
    <w:rsid w:val="00BB3D27"/>
    <w:rsid w:val="00DE20A4"/>
    <w:rsid w:val="00F24D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3B74"/>
    <w:rPr>
      <w:color w:val="808080"/>
    </w:rPr>
  </w:style>
  <w:style w:type="character" w:styleId="Strong">
    <w:name w:val="Strong"/>
    <w:basedOn w:val="DefaultParagraphFont"/>
    <w:uiPriority w:val="1"/>
    <w:rsid w:val="00253B74"/>
    <w:rPr>
      <w:b/>
      <w:bCs/>
    </w:rPr>
  </w:style>
  <w:style w:type="paragraph" w:customStyle="1" w:styleId="A3FA2B7DE0A24B3AAC7D04DA7C2E01A3">
    <w:name w:val="A3FA2B7DE0A24B3AAC7D04DA7C2E01A3"/>
    <w:rsid w:val="00253B74"/>
  </w:style>
  <w:style w:type="paragraph" w:customStyle="1" w:styleId="901FD441456A466EB35F839926282F02">
    <w:name w:val="901FD441456A466EB35F839926282F02"/>
    <w:rsid w:val="00253B74"/>
  </w:style>
  <w:style w:type="paragraph" w:customStyle="1" w:styleId="E8C078DABF164D579AC38FD7A25B4457">
    <w:name w:val="E8C078DABF164D579AC38FD7A25B4457"/>
    <w:rsid w:val="00253B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0CE44A-7C18-4B3A-A7F0-FB62AC376974}">
  <we:reference id="wa200000011" version="1.0.1.0" store="en-US" storeType="OMEX"/>
  <we:alternateReferences>
    <we:reference id="WA200000011" version="1.0.1.0" store="WA200000011" storeType="OMEX"/>
  </we:alternateReferences>
  <we:properties>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summer 2024</PublishDate>
  <Abstract/>
  <CompanyAddress>Isfahan University of Technology</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3.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F02186E8-A1B9-4685-8010-E4C3E2AE0CCA}">
  <ds:schemaRefs>
    <ds:schemaRef ds:uri="http://schemas.openxmlformats.org/officeDocument/2006/bibliography"/>
  </ds:schemaRefs>
</ds:datastoreItem>
</file>

<file path=customXml/itemProps5.xml><?xml version="1.0" encoding="utf-8"?>
<ds:datastoreItem xmlns:ds="http://schemas.openxmlformats.org/officeDocument/2006/customXml" ds:itemID="{F3428B7B-A1F9-4CED-B52D-314C139B2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{8C3AE87B-CB06-477A-9F0F-85E17C15AE0D}tf56348247_win32.dotx</Template>
  <TotalTime>0</TotalTime>
  <Pages>1</Pages>
  <Words>1507</Words>
  <Characters>8591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K-Means from scratch</vt:lpstr>
    </vt:vector>
  </TitlesOfParts>
  <Manager/>
  <Company/>
  <LinksUpToDate>false</LinksUpToDate>
  <CharactersWithSpaces>10078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K-Means from scratch</dc:title>
  <dc:subject>By Sayed Mohammad Fatemi</dc:subject>
  <dc:creator/>
  <cp:keywords/>
  <dc:description/>
  <cp:lastModifiedBy/>
  <cp:revision>1</cp:revision>
  <dcterms:created xsi:type="dcterms:W3CDTF">2024-08-28T22:10:00Z</dcterms:created>
  <dcterms:modified xsi:type="dcterms:W3CDTF">2024-08-28T22:14:00Z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